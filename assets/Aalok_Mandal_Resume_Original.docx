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contactsectiontable"/>
        <w:tblpPr w:leftFromText="180" w:rightFromText="180" w:horzAnchor="margin" w:tblpY="-276"/>
        <w:tblW w:w="5000" w:type="pct"/>
        <w:tblCellSpacing w:w="0" w:type="dxa"/>
        <w:tblCellMar>
          <w:left w:w="0" w:type="dxa"/>
          <w:right w:w="0" w:type="dxa"/>
        </w:tblCellMar>
        <w:tblLook w:val="05E0" w:firstRow="1" w:lastRow="1" w:firstColumn="1" w:lastColumn="1" w:noHBand="0" w:noVBand="1"/>
      </w:tblPr>
      <w:tblGrid>
        <w:gridCol w:w="12240"/>
      </w:tblGrid>
      <w:tr w:rsidR="00A90F10" w:rsidRPr="0097356F" w14:paraId="2DEDB3EB" w14:textId="77777777" w:rsidTr="0056454E">
        <w:trPr>
          <w:trHeight w:val="534"/>
          <w:tblCellSpacing w:w="0" w:type="dxa"/>
        </w:trPr>
        <w:tc>
          <w:tcPr>
            <w:tcW w:w="12240" w:type="dxa"/>
            <w:tcBorders>
              <w:bottom w:val="single" w:sz="8" w:space="0" w:color="394D6B"/>
            </w:tcBorders>
            <w:shd w:val="clear" w:color="auto" w:fill="B8CCE4" w:themeFill="accent1" w:themeFillTint="66"/>
            <w:tcMar>
              <w:top w:w="600" w:type="dxa"/>
              <w:left w:w="0" w:type="dxa"/>
              <w:bottom w:w="200" w:type="dxa"/>
              <w:right w:w="0" w:type="dxa"/>
            </w:tcMar>
            <w:vAlign w:val="bottom"/>
            <w:hideMark/>
          </w:tcPr>
          <w:p w14:paraId="779CDD8F" w14:textId="3280E580" w:rsidR="00A90F10" w:rsidRPr="0097356F" w:rsidRDefault="00537F99" w:rsidP="0056454E">
            <w:pPr>
              <w:pStyle w:val="documentaddress"/>
              <w:ind w:left="600" w:right="600"/>
              <w:jc w:val="center"/>
              <w:rPr>
                <w:rStyle w:val="documentcntcSecparagraph"/>
                <w:rFonts w:ascii="Open Sans" w:eastAsia="Open Sans" w:hAnsi="Open Sans" w:cs="Open Sans"/>
                <w:color w:val="000000"/>
                <w:sz w:val="22"/>
                <w:szCs w:val="22"/>
              </w:rPr>
            </w:pPr>
            <w:r w:rsidRPr="0097356F">
              <w:rPr>
                <w:rStyle w:val="documentaddressspan"/>
                <w:rFonts w:ascii="Open Sans" w:eastAsia="Open Sans" w:hAnsi="Open Sans" w:cs="Open Sans"/>
                <w:color w:val="000000"/>
                <w:sz w:val="22"/>
                <w:szCs w:val="22"/>
              </w:rPr>
              <w:t>Wollongong, NSW 2500 </w:t>
            </w:r>
            <w:r w:rsidRPr="0097356F">
              <w:rPr>
                <w:rStyle w:val="documentaddressspan"/>
                <w:rFonts w:ascii="Open Sans" w:eastAsia="Open Sans" w:hAnsi="Open Sans" w:cs="Open Sans"/>
                <w:b/>
                <w:bCs/>
                <w:color w:val="394D6B"/>
                <w:sz w:val="22"/>
                <w:szCs w:val="22"/>
              </w:rPr>
              <w:t>   |  </w:t>
            </w:r>
            <w:r w:rsidRPr="0097356F">
              <w:rPr>
                <w:rStyle w:val="documentaddressspan"/>
                <w:rFonts w:ascii="Open Sans" w:eastAsia="Open Sans" w:hAnsi="Open Sans" w:cs="Open Sans"/>
                <w:color w:val="000000"/>
                <w:sz w:val="22"/>
                <w:szCs w:val="22"/>
              </w:rPr>
              <w:t xml:space="preserve">  04</w:t>
            </w:r>
            <w:r w:rsidR="00AF53BB">
              <w:rPr>
                <w:rStyle w:val="documentaddressspan"/>
                <w:rFonts w:ascii="Open Sans" w:eastAsia="Open Sans" w:hAnsi="Open Sans" w:cs="Open Sans"/>
                <w:color w:val="000000"/>
                <w:sz w:val="22"/>
                <w:szCs w:val="22"/>
              </w:rPr>
              <w:t>52609840</w:t>
            </w:r>
            <w:r w:rsidRPr="0097356F">
              <w:rPr>
                <w:rStyle w:val="documentaddressspan"/>
                <w:rFonts w:ascii="Open Sans" w:eastAsia="Open Sans" w:hAnsi="Open Sans" w:cs="Open Sans"/>
                <w:color w:val="000000"/>
                <w:sz w:val="22"/>
                <w:szCs w:val="22"/>
              </w:rPr>
              <w:t> </w:t>
            </w:r>
            <w:r w:rsidRPr="0097356F">
              <w:rPr>
                <w:rStyle w:val="documentaddressspan"/>
                <w:rFonts w:ascii="Open Sans" w:eastAsia="Open Sans" w:hAnsi="Open Sans" w:cs="Open Sans"/>
                <w:b/>
                <w:bCs/>
                <w:color w:val="394D6B"/>
                <w:sz w:val="22"/>
                <w:szCs w:val="22"/>
              </w:rPr>
              <w:t>   |  </w:t>
            </w:r>
            <w:r w:rsidRPr="0097356F">
              <w:rPr>
                <w:rStyle w:val="documentaddressspan"/>
                <w:rFonts w:ascii="Open Sans" w:eastAsia="Open Sans" w:hAnsi="Open Sans" w:cs="Open Sans"/>
                <w:color w:val="000000"/>
                <w:sz w:val="22"/>
                <w:szCs w:val="22"/>
              </w:rPr>
              <w:t xml:space="preserve">  </w:t>
            </w:r>
            <w:r w:rsidR="00AF53BB">
              <w:rPr>
                <w:rStyle w:val="documentaddressspan"/>
                <w:rFonts w:ascii="Open Sans" w:eastAsia="Open Sans" w:hAnsi="Open Sans" w:cs="Open Sans"/>
                <w:color w:val="000000"/>
                <w:sz w:val="22"/>
                <w:szCs w:val="22"/>
              </w:rPr>
              <w:t>aalokm875</w:t>
            </w:r>
            <w:r w:rsidRPr="0097356F">
              <w:rPr>
                <w:rStyle w:val="documentaddressspan"/>
                <w:rFonts w:ascii="Open Sans" w:eastAsia="Open Sans" w:hAnsi="Open Sans" w:cs="Open Sans"/>
                <w:color w:val="000000"/>
                <w:sz w:val="22"/>
                <w:szCs w:val="22"/>
              </w:rPr>
              <w:t xml:space="preserve">@gmail.com  </w:t>
            </w:r>
          </w:p>
          <w:p w14:paraId="57ECAE75" w14:textId="77777777" w:rsidR="00A90F10" w:rsidRPr="0097356F" w:rsidRDefault="00A90F10" w:rsidP="0056454E">
            <w:pPr>
              <w:pStyle w:val="documentcntcSecparagraphParagraph"/>
              <w:pBdr>
                <w:top w:val="none" w:sz="0" w:space="0" w:color="auto"/>
              </w:pBdr>
              <w:spacing w:line="20" w:lineRule="atLeast"/>
              <w:jc w:val="center"/>
              <w:textAlignment w:val="auto"/>
              <w:rPr>
                <w:rStyle w:val="documentcntcSecparagraph"/>
                <w:rFonts w:ascii="Open Sans" w:eastAsia="Open Sans" w:hAnsi="Open Sans" w:cs="Open Sans"/>
                <w:color w:val="000000"/>
                <w:sz w:val="4"/>
                <w:szCs w:val="4"/>
              </w:rPr>
            </w:pPr>
          </w:p>
        </w:tc>
      </w:tr>
    </w:tbl>
    <w:p w14:paraId="131C0A0D" w14:textId="77777777" w:rsidR="00A90F10" w:rsidRPr="0097356F" w:rsidRDefault="00537F99">
      <w:pPr>
        <w:spacing w:line="0" w:lineRule="auto"/>
        <w:rPr>
          <w:sz w:val="22"/>
          <w:szCs w:val="22"/>
        </w:rPr>
        <w:sectPr w:rsidR="00A90F10" w:rsidRPr="0097356F" w:rsidSect="0015078F">
          <w:headerReference w:type="even" r:id="rId7"/>
          <w:headerReference w:type="default" r:id="rId8"/>
          <w:footerReference w:type="even" r:id="rId9"/>
          <w:footerReference w:type="default" r:id="rId10"/>
          <w:headerReference w:type="first" r:id="rId11"/>
          <w:footerReference w:type="first" r:id="rId12"/>
          <w:pgSz w:w="12240" w:h="15840"/>
          <w:pgMar w:top="0" w:right="0" w:bottom="600" w:left="0" w:header="0" w:footer="0" w:gutter="0"/>
          <w:cols w:space="720"/>
        </w:sectPr>
      </w:pPr>
      <w:r w:rsidRPr="0097356F">
        <w:rPr>
          <w:color w:val="FFFFFF"/>
          <w:sz w:val="4"/>
          <w:szCs w:val="22"/>
        </w:rPr>
        <w:t>.</w:t>
      </w:r>
    </w:p>
    <w:p w14:paraId="35BA59BC" w14:textId="77777777" w:rsidR="00A90F10" w:rsidRPr="0097356F" w:rsidRDefault="00A90F10">
      <w:pPr>
        <w:spacing w:line="0" w:lineRule="auto"/>
        <w:rPr>
          <w:sz w:val="22"/>
          <w:szCs w:val="22"/>
        </w:rPr>
      </w:pPr>
    </w:p>
    <w:p w14:paraId="49113FF0" w14:textId="675A5729" w:rsidR="00A90F10" w:rsidRPr="0097356F" w:rsidRDefault="00CE025F" w:rsidP="004D3381">
      <w:pPr>
        <w:pStyle w:val="documentname"/>
        <w:jc w:val="center"/>
        <w:rPr>
          <w:sz w:val="44"/>
          <w:szCs w:val="44"/>
        </w:rPr>
      </w:pPr>
      <w:r>
        <w:rPr>
          <w:rStyle w:val="span"/>
          <w:sz w:val="44"/>
          <w:szCs w:val="44"/>
        </w:rPr>
        <w:t xml:space="preserve"> </w:t>
      </w:r>
      <w:r w:rsidR="00AF53BB">
        <w:rPr>
          <w:rStyle w:val="span"/>
          <w:sz w:val="44"/>
          <w:szCs w:val="44"/>
        </w:rPr>
        <w:t>Aalok mandal</w:t>
      </w:r>
    </w:p>
    <w:tbl>
      <w:tblPr>
        <w:tblW w:w="11262" w:type="dxa"/>
        <w:tblInd w:w="-142" w:type="dxa"/>
        <w:tblLayout w:type="fixed"/>
        <w:tblLook w:val="04A0" w:firstRow="1" w:lastRow="0" w:firstColumn="1" w:lastColumn="0" w:noHBand="0" w:noVBand="1"/>
      </w:tblPr>
      <w:tblGrid>
        <w:gridCol w:w="2462"/>
        <w:gridCol w:w="8800"/>
      </w:tblGrid>
      <w:tr w:rsidR="00A90F10" w:rsidRPr="0097356F" w14:paraId="675AA1AD" w14:textId="77777777" w:rsidTr="00C66D3C">
        <w:trPr>
          <w:trHeight w:hRule="exact" w:val="68"/>
        </w:trPr>
        <w:tc>
          <w:tcPr>
            <w:tcW w:w="2462" w:type="dxa"/>
            <w:tcBorders>
              <w:bottom w:val="single" w:sz="8" w:space="0" w:color="394D6B"/>
            </w:tcBorders>
            <w:shd w:val="clear" w:color="auto" w:fill="D7DBE1"/>
          </w:tcPr>
          <w:p w14:paraId="35CEAE55" w14:textId="77777777" w:rsidR="00A90F10" w:rsidRPr="0097356F" w:rsidRDefault="00A90F10">
            <w:pPr>
              <w:rPr>
                <w:sz w:val="22"/>
                <w:szCs w:val="22"/>
              </w:rPr>
            </w:pPr>
          </w:p>
        </w:tc>
        <w:tc>
          <w:tcPr>
            <w:tcW w:w="8800" w:type="dxa"/>
            <w:tcBorders>
              <w:bottom w:val="single" w:sz="8" w:space="0" w:color="394D6B"/>
            </w:tcBorders>
          </w:tcPr>
          <w:p w14:paraId="5502CC0B" w14:textId="77777777" w:rsidR="00A90F10" w:rsidRPr="0097356F" w:rsidRDefault="00A90F10">
            <w:pPr>
              <w:rPr>
                <w:sz w:val="22"/>
                <w:szCs w:val="22"/>
              </w:rPr>
            </w:pPr>
          </w:p>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50"/>
        <w:gridCol w:w="8690"/>
      </w:tblGrid>
      <w:tr w:rsidR="00A90F10" w:rsidRPr="0097356F" w14:paraId="70C24156" w14:textId="77777777">
        <w:tc>
          <w:tcPr>
            <w:tcW w:w="2350" w:type="dxa"/>
            <w:tcMar>
              <w:top w:w="160" w:type="dxa"/>
              <w:left w:w="0" w:type="dxa"/>
              <w:bottom w:w="0" w:type="dxa"/>
              <w:right w:w="45" w:type="dxa"/>
            </w:tcMar>
            <w:hideMark/>
          </w:tcPr>
          <w:p w14:paraId="6D24295E" w14:textId="7A2E1A31" w:rsidR="00A90F10" w:rsidRPr="004D3381" w:rsidRDefault="009A5FA5" w:rsidP="004045D6">
            <w:pPr>
              <w:pStyle w:val="documentsectiontitle"/>
              <w:ind w:right="119"/>
              <w:rPr>
                <w:rStyle w:val="documentheading"/>
                <w:sz w:val="18"/>
                <w:szCs w:val="18"/>
              </w:rPr>
            </w:pPr>
            <w:r w:rsidRPr="0097356F">
              <w:rPr>
                <w:rStyle w:val="documentheading"/>
                <w:sz w:val="18"/>
                <w:szCs w:val="18"/>
              </w:rPr>
              <w:t xml:space="preserve">Personal </w:t>
            </w:r>
            <w:r w:rsidR="00536D28" w:rsidRPr="0097356F">
              <w:rPr>
                <w:rStyle w:val="documentheading"/>
                <w:sz w:val="18"/>
                <w:szCs w:val="18"/>
              </w:rPr>
              <w:t>Portfolio website</w:t>
            </w:r>
          </w:p>
        </w:tc>
        <w:tc>
          <w:tcPr>
            <w:tcW w:w="8690" w:type="dxa"/>
            <w:tcMar>
              <w:top w:w="160" w:type="dxa"/>
              <w:left w:w="0" w:type="dxa"/>
              <w:bottom w:w="0" w:type="dxa"/>
              <w:right w:w="0" w:type="dxa"/>
            </w:tcMar>
            <w:hideMark/>
          </w:tcPr>
          <w:p w14:paraId="1F53E699" w14:textId="4B869B61" w:rsidR="00CF304A" w:rsidRPr="004D3381" w:rsidRDefault="007D79FD" w:rsidP="004D3381">
            <w:pPr>
              <w:pStyle w:val="documentullinth-child1"/>
              <w:numPr>
                <w:ilvl w:val="0"/>
                <w:numId w:val="1"/>
              </w:numPr>
              <w:spacing w:line="280" w:lineRule="atLeast"/>
              <w:ind w:left="220" w:right="80" w:hanging="192"/>
              <w:rPr>
                <w:rStyle w:val="parentContainersectiontablesectionbody"/>
                <w:rFonts w:ascii="Open Sans" w:eastAsia="Open Sans" w:hAnsi="Open Sans" w:cs="Open Sans"/>
                <w:color w:val="020303"/>
                <w:sz w:val="18"/>
                <w:szCs w:val="18"/>
              </w:rPr>
            </w:pPr>
            <w:hyperlink r:id="rId13" w:history="1">
              <w:r w:rsidRPr="00C93EFE">
                <w:rPr>
                  <w:rStyle w:val="Hyperlink"/>
                  <w:rFonts w:ascii="Open Sans" w:eastAsia="Open Sans" w:hAnsi="Open Sans" w:cs="Open Sans"/>
                  <w:sz w:val="18"/>
                  <w:szCs w:val="18"/>
                </w:rPr>
                <w:t>https://akm164.github.io/My3DWebsite/</w:t>
              </w:r>
            </w:hyperlink>
          </w:p>
        </w:tc>
      </w:tr>
    </w:tbl>
    <w:tbl>
      <w:tblPr>
        <w:tblW w:w="11262" w:type="dxa"/>
        <w:tblInd w:w="-142" w:type="dxa"/>
        <w:tblLayout w:type="fixed"/>
        <w:tblLook w:val="04A0" w:firstRow="1" w:lastRow="0" w:firstColumn="1" w:lastColumn="0" w:noHBand="0" w:noVBand="1"/>
      </w:tblPr>
      <w:tblGrid>
        <w:gridCol w:w="2462"/>
        <w:gridCol w:w="8800"/>
      </w:tblGrid>
      <w:tr w:rsidR="00A90F10" w:rsidRPr="0097356F" w14:paraId="4F05DCC2" w14:textId="77777777" w:rsidTr="00C66D3C">
        <w:trPr>
          <w:trHeight w:hRule="exact" w:val="70"/>
        </w:trPr>
        <w:tc>
          <w:tcPr>
            <w:tcW w:w="2462" w:type="dxa"/>
            <w:tcBorders>
              <w:bottom w:val="single" w:sz="8" w:space="0" w:color="394D6B"/>
            </w:tcBorders>
            <w:shd w:val="clear" w:color="auto" w:fill="D7DBE1"/>
          </w:tcPr>
          <w:p w14:paraId="3D578020" w14:textId="77777777" w:rsidR="00A90F10" w:rsidRPr="0097356F" w:rsidRDefault="00A90F10">
            <w:pPr>
              <w:rPr>
                <w:sz w:val="22"/>
                <w:szCs w:val="22"/>
              </w:rPr>
            </w:pPr>
          </w:p>
        </w:tc>
        <w:tc>
          <w:tcPr>
            <w:tcW w:w="8800" w:type="dxa"/>
            <w:tcBorders>
              <w:bottom w:val="single" w:sz="8" w:space="0" w:color="394D6B"/>
            </w:tcBorders>
          </w:tcPr>
          <w:p w14:paraId="60DB101C" w14:textId="02AB422A" w:rsidR="00A90F10" w:rsidRPr="0097356F" w:rsidRDefault="00A90F10">
            <w:pPr>
              <w:rPr>
                <w:sz w:val="22"/>
                <w:szCs w:val="22"/>
              </w:rPr>
            </w:pPr>
          </w:p>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50"/>
        <w:gridCol w:w="8690"/>
      </w:tblGrid>
      <w:tr w:rsidR="00A90F10" w:rsidRPr="0097356F" w14:paraId="0F6CE7F6" w14:textId="77777777">
        <w:tc>
          <w:tcPr>
            <w:tcW w:w="2350" w:type="dxa"/>
            <w:tcMar>
              <w:top w:w="160" w:type="dxa"/>
              <w:left w:w="0" w:type="dxa"/>
              <w:bottom w:w="0" w:type="dxa"/>
              <w:right w:w="45" w:type="dxa"/>
            </w:tcMar>
            <w:hideMark/>
          </w:tcPr>
          <w:p w14:paraId="38D9A523" w14:textId="1C654B16" w:rsidR="00A90F10" w:rsidRPr="00A73BF7" w:rsidRDefault="00CE025F" w:rsidP="00A73BF7">
            <w:pPr>
              <w:pStyle w:val="documentsectiontitle"/>
              <w:spacing w:line="240" w:lineRule="auto"/>
              <w:ind w:right="120"/>
              <w:rPr>
                <w:rStyle w:val="documentheading"/>
                <w:sz w:val="18"/>
                <w:szCs w:val="18"/>
              </w:rPr>
            </w:pPr>
            <w:r w:rsidRPr="0097356F">
              <w:rPr>
                <w:rStyle w:val="documentheading"/>
                <w:sz w:val="18"/>
                <w:szCs w:val="18"/>
              </w:rPr>
              <w:t>Professional Summary</w:t>
            </w:r>
          </w:p>
        </w:tc>
        <w:tc>
          <w:tcPr>
            <w:tcW w:w="8690" w:type="dxa"/>
            <w:tcMar>
              <w:top w:w="160" w:type="dxa"/>
              <w:left w:w="0" w:type="dxa"/>
              <w:bottom w:w="0" w:type="dxa"/>
              <w:right w:w="0" w:type="dxa"/>
            </w:tcMar>
            <w:hideMark/>
          </w:tcPr>
          <w:p w14:paraId="1D531C91" w14:textId="77777777" w:rsidR="004045D6" w:rsidRPr="004045D6" w:rsidRDefault="004045D6" w:rsidP="004045D6">
            <w:pPr>
              <w:rPr>
                <w:rFonts w:ascii="Open Sans" w:hAnsi="Open Sans" w:cs="Open Sans"/>
                <w:sz w:val="18"/>
                <w:szCs w:val="18"/>
              </w:rPr>
            </w:pPr>
            <w:r w:rsidRPr="004045D6">
              <w:rPr>
                <w:rFonts w:ascii="Open Sans" w:hAnsi="Open Sans" w:cs="Open Sans"/>
                <w:sz w:val="18"/>
                <w:szCs w:val="18"/>
                <w:lang w:val="en-AU"/>
              </w:rPr>
              <w:t>I am a Computer Science student with practical experience in web development and programming. I have worked with HTML, CSS, JavaScript, Python, and C++, and I enjoy building clean and simple websites and applications. I also have experience using MySQL and NoSQL databases for storing and managing data.</w:t>
            </w:r>
          </w:p>
          <w:p w14:paraId="000AC405" w14:textId="77777777" w:rsidR="004045D6" w:rsidRPr="004045D6" w:rsidRDefault="004045D6" w:rsidP="004045D6">
            <w:pPr>
              <w:rPr>
                <w:rFonts w:ascii="Open Sans" w:hAnsi="Open Sans" w:cs="Open Sans"/>
                <w:sz w:val="18"/>
                <w:szCs w:val="18"/>
                <w:lang w:val="en-AU"/>
              </w:rPr>
            </w:pPr>
          </w:p>
          <w:p w14:paraId="26867616" w14:textId="0D942C11" w:rsidR="009A3C5C" w:rsidRPr="004045D6" w:rsidRDefault="004045D6" w:rsidP="004045D6">
            <w:pPr>
              <w:rPr>
                <w:rFonts w:ascii="Open Sans" w:hAnsi="Open Sans" w:cs="Open Sans"/>
                <w:sz w:val="18"/>
                <w:szCs w:val="18"/>
              </w:rPr>
            </w:pPr>
            <w:r w:rsidRPr="004045D6">
              <w:rPr>
                <w:rFonts w:ascii="Open Sans" w:hAnsi="Open Sans" w:cs="Open Sans"/>
                <w:sz w:val="18"/>
                <w:szCs w:val="18"/>
                <w:lang w:val="en-AU"/>
              </w:rPr>
              <w:t xml:space="preserve">I have worked on several university and client projects where </w:t>
            </w:r>
            <w:r>
              <w:rPr>
                <w:rFonts w:ascii="Open Sans" w:hAnsi="Open Sans" w:cs="Open Sans"/>
                <w:sz w:val="18"/>
                <w:szCs w:val="18"/>
                <w:lang w:val="en-AU"/>
              </w:rPr>
              <w:t>I</w:t>
            </w:r>
            <w:r w:rsidRPr="004045D6">
              <w:rPr>
                <w:rFonts w:ascii="Open Sans" w:hAnsi="Open Sans" w:cs="Open Sans"/>
                <w:sz w:val="18"/>
                <w:szCs w:val="18"/>
                <w:lang w:val="en-AU"/>
              </w:rPr>
              <w:t xml:space="preserve"> learned how to app</w:t>
            </w:r>
            <w:r w:rsidRPr="004045D6">
              <w:rPr>
                <w:rFonts w:ascii="Open Sans" w:hAnsi="Open Sans" w:cs="Open Sans"/>
                <w:sz w:val="18"/>
                <w:szCs w:val="18"/>
              </w:rPr>
              <w:t>l</w:t>
            </w:r>
            <w:r w:rsidRPr="004045D6">
              <w:rPr>
                <w:rFonts w:ascii="Open Sans" w:hAnsi="Open Sans" w:cs="Open Sans"/>
                <w:sz w:val="18"/>
                <w:szCs w:val="18"/>
                <w:lang w:val="en-AU"/>
              </w:rPr>
              <w:t>y A</w:t>
            </w:r>
            <w:r w:rsidRPr="004045D6">
              <w:rPr>
                <w:rFonts w:ascii="Open Sans" w:hAnsi="Open Sans" w:cs="Open Sans"/>
                <w:sz w:val="18"/>
                <w:szCs w:val="18"/>
              </w:rPr>
              <w:t>I</w:t>
            </w:r>
            <w:r w:rsidRPr="004045D6">
              <w:rPr>
                <w:rFonts w:ascii="Open Sans" w:hAnsi="Open Sans" w:cs="Open Sans"/>
                <w:sz w:val="18"/>
                <w:szCs w:val="18"/>
                <w:lang w:val="en-AU"/>
              </w:rPr>
              <w:t xml:space="preserve"> and machine</w:t>
            </w:r>
            <w:r w:rsidRPr="004045D6">
              <w:rPr>
                <w:rFonts w:ascii="Open Sans" w:hAnsi="Open Sans" w:cs="Open Sans"/>
                <w:sz w:val="18"/>
                <w:szCs w:val="18"/>
                <w:lang w:val="en-AU"/>
              </w:rPr>
              <w:noBreakHyphen/>
              <w:t>learning ideas in real situations. Through team projects and my own personal work, I have gained confidence in problem</w:t>
            </w:r>
            <w:r w:rsidRPr="004045D6">
              <w:rPr>
                <w:rFonts w:ascii="Open Sans" w:hAnsi="Open Sans" w:cs="Open Sans"/>
                <w:sz w:val="18"/>
                <w:szCs w:val="18"/>
                <w:lang w:val="en-AU"/>
              </w:rPr>
              <w:noBreakHyphen/>
              <w:t>solving, writing clear code, and working with others to complete real software tasks.</w:t>
            </w:r>
          </w:p>
        </w:tc>
      </w:tr>
    </w:tbl>
    <w:tbl>
      <w:tblPr>
        <w:tblW w:w="11262" w:type="dxa"/>
        <w:tblInd w:w="-142" w:type="dxa"/>
        <w:tblLayout w:type="fixed"/>
        <w:tblLook w:val="04A0" w:firstRow="1" w:lastRow="0" w:firstColumn="1" w:lastColumn="0" w:noHBand="0" w:noVBand="1"/>
      </w:tblPr>
      <w:tblGrid>
        <w:gridCol w:w="2462"/>
        <w:gridCol w:w="8800"/>
      </w:tblGrid>
      <w:tr w:rsidR="00A90F10" w:rsidRPr="0097356F" w14:paraId="50462D53" w14:textId="77777777" w:rsidTr="009A3C5C">
        <w:trPr>
          <w:trHeight w:hRule="exact" w:val="70"/>
        </w:trPr>
        <w:tc>
          <w:tcPr>
            <w:tcW w:w="2462" w:type="dxa"/>
            <w:tcBorders>
              <w:bottom w:val="single" w:sz="8" w:space="0" w:color="394D6B"/>
            </w:tcBorders>
            <w:shd w:val="clear" w:color="auto" w:fill="D7DBE1"/>
          </w:tcPr>
          <w:p w14:paraId="34D9F0C9" w14:textId="6B3D556C" w:rsidR="00A90F10" w:rsidRPr="0097356F" w:rsidRDefault="00537F99">
            <w:pPr>
              <w:rPr>
                <w:sz w:val="22"/>
                <w:szCs w:val="22"/>
              </w:rPr>
            </w:pPr>
            <w:r w:rsidRPr="0097356F">
              <w:rPr>
                <w:rFonts w:ascii="Open Sans" w:eastAsia="Open Sans" w:hAnsi="Open Sans" w:cs="Open Sans"/>
                <w:color w:val="020303"/>
                <w:sz w:val="48"/>
                <w:szCs w:val="48"/>
              </w:rPr>
              <w:t> </w:t>
            </w:r>
          </w:p>
        </w:tc>
        <w:tc>
          <w:tcPr>
            <w:tcW w:w="8800" w:type="dxa"/>
            <w:tcBorders>
              <w:bottom w:val="single" w:sz="8" w:space="0" w:color="394D6B"/>
            </w:tcBorders>
          </w:tcPr>
          <w:p w14:paraId="27F72B55" w14:textId="77777777" w:rsidR="00A90F10" w:rsidRPr="0097356F" w:rsidRDefault="00A90F10">
            <w:pPr>
              <w:rPr>
                <w:sz w:val="22"/>
                <w:szCs w:val="22"/>
              </w:rPr>
            </w:pPr>
          </w:p>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50"/>
        <w:gridCol w:w="8690"/>
      </w:tblGrid>
      <w:tr w:rsidR="00A90F10" w:rsidRPr="0097356F" w14:paraId="55E4F897" w14:textId="77777777">
        <w:tc>
          <w:tcPr>
            <w:tcW w:w="2350" w:type="dxa"/>
            <w:tcMar>
              <w:top w:w="160" w:type="dxa"/>
              <w:left w:w="0" w:type="dxa"/>
              <w:bottom w:w="0" w:type="dxa"/>
              <w:right w:w="45" w:type="dxa"/>
            </w:tcMar>
            <w:hideMark/>
          </w:tcPr>
          <w:p w14:paraId="3B5B78F8" w14:textId="77777777" w:rsidR="00CE025F" w:rsidRDefault="00CE025F" w:rsidP="00CE025F">
            <w:pPr>
              <w:pStyle w:val="documentsectiontitle"/>
              <w:ind w:right="120"/>
              <w:rPr>
                <w:rStyle w:val="documentheading"/>
                <w:sz w:val="18"/>
                <w:szCs w:val="18"/>
              </w:rPr>
            </w:pPr>
            <w:r w:rsidRPr="0097356F">
              <w:rPr>
                <w:rStyle w:val="documentheading"/>
                <w:sz w:val="18"/>
                <w:szCs w:val="18"/>
              </w:rPr>
              <w:t>Education</w:t>
            </w:r>
          </w:p>
          <w:p w14:paraId="20173E97" w14:textId="77777777" w:rsidR="00A90F10" w:rsidRPr="0097356F" w:rsidRDefault="00A90F10" w:rsidP="00CE025F">
            <w:pPr>
              <w:pStyle w:val="documentsectiontitle"/>
              <w:ind w:right="120"/>
              <w:rPr>
                <w:rStyle w:val="documentheading"/>
                <w:rFonts w:ascii="Open Sans" w:eastAsia="Open Sans" w:hAnsi="Open Sans" w:cs="Open Sans"/>
                <w:color w:val="020303"/>
                <w:sz w:val="18"/>
                <w:szCs w:val="18"/>
              </w:rPr>
            </w:pPr>
          </w:p>
        </w:tc>
        <w:tc>
          <w:tcPr>
            <w:tcW w:w="8690" w:type="dxa"/>
            <w:tcMar>
              <w:top w:w="160" w:type="dxa"/>
              <w:left w:w="0" w:type="dxa"/>
              <w:bottom w:w="0" w:type="dxa"/>
              <w:right w:w="0" w:type="dxa"/>
            </w:tcMar>
            <w:hideMark/>
          </w:tcPr>
          <w:p w14:paraId="6D79576C" w14:textId="146D8016" w:rsidR="00CE025F" w:rsidRPr="0097356F" w:rsidRDefault="00CE025F" w:rsidP="00CE025F">
            <w:pPr>
              <w:pStyle w:val="documentdispBlk"/>
              <w:spacing w:line="280" w:lineRule="atLeast"/>
              <w:ind w:right="80"/>
              <w:rPr>
                <w:rStyle w:val="parentContainersectiontablesectionbody"/>
                <w:rFonts w:ascii="Open Sans" w:eastAsia="Open Sans" w:hAnsi="Open Sans" w:cs="Open Sans"/>
                <w:color w:val="020303"/>
                <w:sz w:val="18"/>
                <w:szCs w:val="18"/>
                <w:lang w:bidi="en-US"/>
              </w:rPr>
            </w:pPr>
            <w:r>
              <w:rPr>
                <w:rStyle w:val="documenttxtBold"/>
                <w:rFonts w:ascii="Open Sans" w:eastAsia="Open Sans" w:hAnsi="Open Sans" w:cs="Open Sans"/>
                <w:color w:val="020303"/>
                <w:sz w:val="18"/>
                <w:szCs w:val="18"/>
              </w:rPr>
              <w:t>Bachelor of Computer Science</w:t>
            </w:r>
            <w:r w:rsidRPr="0097356F">
              <w:rPr>
                <w:rStyle w:val="parentContainersectiontablesectionbody"/>
                <w:rFonts w:ascii="Open Sans" w:eastAsia="Open Sans" w:hAnsi="Open Sans" w:cs="Open Sans"/>
                <w:color w:val="020303"/>
                <w:sz w:val="18"/>
                <w:szCs w:val="18"/>
              </w:rPr>
              <w:t xml:space="preserve"> </w:t>
            </w:r>
            <w:r>
              <w:rPr>
                <w:rStyle w:val="parentContainersectiontablesectionbody"/>
                <w:rFonts w:ascii="Open Sans" w:eastAsia="Open Sans" w:hAnsi="Open Sans" w:cs="Open Sans"/>
                <w:color w:val="020303"/>
                <w:sz w:val="18"/>
                <w:szCs w:val="18"/>
              </w:rPr>
              <w:t xml:space="preserve">                                                                                      </w:t>
            </w:r>
            <w:proofErr w:type="gramStart"/>
            <w:r>
              <w:rPr>
                <w:rStyle w:val="parentContainersectiontablesectionbody"/>
                <w:rFonts w:ascii="Open Sans" w:eastAsia="Open Sans" w:hAnsi="Open Sans" w:cs="Open Sans"/>
                <w:color w:val="020303"/>
                <w:sz w:val="18"/>
                <w:szCs w:val="18"/>
              </w:rPr>
              <w:t xml:space="preserve">   </w:t>
            </w:r>
            <w:r w:rsidRPr="00CF304A">
              <w:rPr>
                <w:rStyle w:val="parentContainersectiontablesectionbody"/>
                <w:rFonts w:ascii="Open Sans" w:eastAsia="Open Sans" w:hAnsi="Open Sans" w:cs="Open Sans"/>
                <w:b/>
                <w:bCs/>
                <w:color w:val="020303"/>
                <w:sz w:val="18"/>
                <w:szCs w:val="18"/>
              </w:rPr>
              <w:t>[</w:t>
            </w:r>
            <w:proofErr w:type="gramEnd"/>
            <w:r w:rsidRPr="00CF304A">
              <w:rPr>
                <w:rFonts w:ascii="Open Sans" w:eastAsia="Open Sans" w:hAnsi="Open Sans" w:cs="Open Sans"/>
                <w:b/>
                <w:bCs/>
                <w:color w:val="020303"/>
                <w:sz w:val="18"/>
                <w:szCs w:val="18"/>
                <w:lang w:bidi="en-US"/>
              </w:rPr>
              <w:t xml:space="preserve">2024 – Present] </w:t>
            </w:r>
          </w:p>
          <w:p w14:paraId="631BAA71" w14:textId="77777777" w:rsidR="00CE025F" w:rsidRPr="00CF304A" w:rsidRDefault="00CE025F" w:rsidP="00CE025F">
            <w:pPr>
              <w:pStyle w:val="documentdispBlk"/>
              <w:spacing w:line="280" w:lineRule="atLeast"/>
              <w:ind w:right="80"/>
              <w:rPr>
                <w:rStyle w:val="span"/>
                <w:rFonts w:ascii="Open Sans" w:eastAsia="Open Sans" w:hAnsi="Open Sans" w:cs="Open Sans"/>
                <w:b/>
                <w:bCs/>
                <w:color w:val="020303"/>
                <w:sz w:val="18"/>
                <w:szCs w:val="18"/>
              </w:rPr>
            </w:pPr>
            <w:r w:rsidRPr="00CF304A">
              <w:rPr>
                <w:rStyle w:val="documenttxtBold"/>
                <w:rFonts w:ascii="Open Sans" w:eastAsia="Open Sans" w:hAnsi="Open Sans" w:cs="Open Sans"/>
                <w:color w:val="020303"/>
                <w:sz w:val="18"/>
                <w:szCs w:val="18"/>
              </w:rPr>
              <w:t>University of Wollongong</w:t>
            </w:r>
            <w:r w:rsidRPr="00CF304A">
              <w:rPr>
                <w:rStyle w:val="documenttxtBold"/>
                <w:rFonts w:ascii="Open Sans" w:eastAsia="Open Sans" w:hAnsi="Open Sans" w:cs="Open Sans"/>
                <w:b w:val="0"/>
                <w:bCs w:val="0"/>
                <w:color w:val="020303"/>
                <w:sz w:val="18"/>
                <w:szCs w:val="18"/>
              </w:rPr>
              <w:t>, Wollongong, NSW</w:t>
            </w:r>
          </w:p>
          <w:p w14:paraId="37669395" w14:textId="77777777" w:rsidR="00CE025F" w:rsidRPr="0097356F" w:rsidRDefault="00CE025F" w:rsidP="00CE025F">
            <w:pPr>
              <w:pStyle w:val="documentdispBlk"/>
              <w:spacing w:line="280" w:lineRule="atLeast"/>
              <w:ind w:right="80"/>
              <w:rPr>
                <w:rStyle w:val="span"/>
                <w:rFonts w:ascii="Open Sans" w:eastAsia="Open Sans" w:hAnsi="Open Sans" w:cs="Open Sans"/>
                <w:color w:val="020303"/>
                <w:sz w:val="18"/>
                <w:szCs w:val="18"/>
              </w:rPr>
            </w:pPr>
            <w:r w:rsidRPr="00EE331E">
              <w:rPr>
                <w:rFonts w:ascii="Open Sans" w:hAnsi="Open Sans" w:cs="Open Sans"/>
                <w:sz w:val="18"/>
                <w:szCs w:val="18"/>
              </w:rPr>
              <w:t>Double Major: Software Engineering &amp; Artificial Intelligence &amp; Big Data</w:t>
            </w:r>
          </w:p>
          <w:p w14:paraId="75388F7F" w14:textId="77777777" w:rsidR="00CE025F" w:rsidRDefault="00CE025F" w:rsidP="00CE025F">
            <w:pPr>
              <w:pStyle w:val="documentdispBlk"/>
              <w:spacing w:line="280" w:lineRule="atLeast"/>
              <w:ind w:right="80"/>
              <w:rPr>
                <w:rStyle w:val="Strong"/>
                <w:rFonts w:ascii="Open Sans" w:hAnsi="Open Sans" w:cs="Open Sans"/>
                <w:color w:val="333333"/>
                <w:sz w:val="18"/>
                <w:szCs w:val="18"/>
                <w:shd w:val="clear" w:color="auto" w:fill="FFFFFF"/>
              </w:rPr>
            </w:pPr>
          </w:p>
          <w:p w14:paraId="15E5E936" w14:textId="77777777" w:rsidR="00CE025F" w:rsidRPr="00CF304A" w:rsidRDefault="00CE025F" w:rsidP="00CE025F">
            <w:pPr>
              <w:pStyle w:val="documentdispBlk"/>
              <w:spacing w:line="280" w:lineRule="atLeast"/>
              <w:ind w:right="80"/>
              <w:rPr>
                <w:rFonts w:ascii="Open Sans" w:eastAsia="Open Sans" w:hAnsi="Open Sans" w:cs="Open Sans"/>
                <w:b/>
                <w:bCs/>
                <w:color w:val="020303"/>
                <w:sz w:val="18"/>
                <w:szCs w:val="18"/>
                <w:lang w:bidi="en-US"/>
              </w:rPr>
            </w:pPr>
            <w:r w:rsidRPr="00EE331E">
              <w:rPr>
                <w:rStyle w:val="Strong"/>
                <w:rFonts w:ascii="Open Sans" w:hAnsi="Open Sans" w:cs="Open Sans"/>
                <w:color w:val="333333"/>
                <w:sz w:val="18"/>
                <w:szCs w:val="18"/>
                <w:shd w:val="clear" w:color="auto" w:fill="FFFFFF"/>
              </w:rPr>
              <w:t>Diploma of Information Technology</w:t>
            </w:r>
            <w:r>
              <w:rPr>
                <w:rStyle w:val="Strong"/>
                <w:rFonts w:ascii="Open Sans" w:hAnsi="Open Sans" w:cs="Open Sans"/>
                <w:color w:val="333333"/>
                <w:sz w:val="18"/>
                <w:szCs w:val="18"/>
                <w:shd w:val="clear" w:color="auto" w:fill="FFFFFF"/>
              </w:rPr>
              <w:t xml:space="preserve">                      </w:t>
            </w:r>
            <w:r>
              <w:rPr>
                <w:rFonts w:ascii="Open Sans" w:eastAsia="Open Sans" w:hAnsi="Open Sans" w:cs="Open Sans"/>
                <w:color w:val="020303"/>
                <w:sz w:val="18"/>
                <w:szCs w:val="18"/>
                <w:lang w:bidi="en-US"/>
              </w:rPr>
              <w:t xml:space="preserve">                                                       </w:t>
            </w:r>
            <w:proofErr w:type="gramStart"/>
            <w:r>
              <w:rPr>
                <w:rFonts w:ascii="Open Sans" w:eastAsia="Open Sans" w:hAnsi="Open Sans" w:cs="Open Sans"/>
                <w:color w:val="020303"/>
                <w:sz w:val="18"/>
                <w:szCs w:val="18"/>
                <w:lang w:bidi="en-US"/>
              </w:rPr>
              <w:t xml:space="preserve"> </w:t>
            </w:r>
            <w:r w:rsidRPr="00CF304A">
              <w:rPr>
                <w:rFonts w:ascii="Open Sans" w:eastAsia="Open Sans" w:hAnsi="Open Sans" w:cs="Open Sans"/>
                <w:b/>
                <w:bCs/>
                <w:color w:val="020303"/>
                <w:sz w:val="18"/>
                <w:szCs w:val="18"/>
                <w:lang w:bidi="en-US"/>
              </w:rPr>
              <w:t xml:space="preserve">  [</w:t>
            </w:r>
            <w:proofErr w:type="gramEnd"/>
            <w:r w:rsidRPr="00CF304A">
              <w:rPr>
                <w:rFonts w:ascii="Open Sans" w:eastAsia="Open Sans" w:hAnsi="Open Sans" w:cs="Open Sans"/>
                <w:b/>
                <w:bCs/>
                <w:color w:val="020303"/>
                <w:sz w:val="18"/>
                <w:szCs w:val="18"/>
                <w:lang w:bidi="en-US"/>
              </w:rPr>
              <w:t>2023 – 2024]</w:t>
            </w:r>
          </w:p>
          <w:p w14:paraId="303069A6" w14:textId="77777777" w:rsidR="00CE025F" w:rsidRPr="0097356F" w:rsidRDefault="00CE025F" w:rsidP="00CE025F">
            <w:pPr>
              <w:pStyle w:val="documentdispBlk"/>
              <w:spacing w:line="280" w:lineRule="atLeast"/>
              <w:ind w:right="80"/>
              <w:rPr>
                <w:rStyle w:val="parentContainersectiontablesectionbody"/>
                <w:rFonts w:ascii="Open Sans" w:eastAsia="Open Sans" w:hAnsi="Open Sans" w:cs="Open Sans"/>
                <w:color w:val="020303"/>
                <w:sz w:val="18"/>
                <w:szCs w:val="18"/>
                <w:lang w:bidi="en-US"/>
              </w:rPr>
            </w:pPr>
            <w:r>
              <w:rPr>
                <w:rStyle w:val="documenttxtBold"/>
                <w:rFonts w:ascii="Open Sans" w:eastAsia="Open Sans" w:hAnsi="Open Sans" w:cs="Open Sans"/>
                <w:color w:val="020303"/>
                <w:sz w:val="18"/>
                <w:szCs w:val="18"/>
              </w:rPr>
              <w:t>UOW College</w:t>
            </w:r>
            <w:r w:rsidRPr="0097356F">
              <w:rPr>
                <w:rStyle w:val="span"/>
                <w:rFonts w:ascii="Open Sans" w:eastAsia="Open Sans" w:hAnsi="Open Sans" w:cs="Open Sans"/>
                <w:color w:val="020303"/>
                <w:sz w:val="18"/>
                <w:szCs w:val="18"/>
              </w:rPr>
              <w:t>, Wollongong, NSW</w:t>
            </w:r>
            <w:r w:rsidRPr="0097356F">
              <w:rPr>
                <w:rStyle w:val="parentContainersectiontablesectionbody"/>
                <w:rFonts w:ascii="Open Sans" w:eastAsia="Open Sans" w:hAnsi="Open Sans" w:cs="Open Sans"/>
                <w:color w:val="020303"/>
                <w:sz w:val="18"/>
                <w:szCs w:val="18"/>
              </w:rPr>
              <w:t xml:space="preserve"> </w:t>
            </w:r>
          </w:p>
          <w:p w14:paraId="36C8F17C" w14:textId="78E24FB7" w:rsidR="009A5FA5" w:rsidRPr="00647161" w:rsidRDefault="00CE025F" w:rsidP="00647161">
            <w:pPr>
              <w:pStyle w:val="documentdispBlk"/>
              <w:spacing w:line="280" w:lineRule="atLeast"/>
              <w:ind w:right="80"/>
              <w:rPr>
                <w:rStyle w:val="parentContainersectiontablesectionbody"/>
                <w:rFonts w:ascii="Open Sans" w:hAnsi="Open Sans" w:cs="Open Sans"/>
                <w:sz w:val="18"/>
                <w:szCs w:val="18"/>
              </w:rPr>
            </w:pPr>
            <w:r w:rsidRPr="00715173">
              <w:rPr>
                <w:rFonts w:ascii="Open Sans" w:hAnsi="Open Sans" w:cs="Open Sans"/>
                <w:sz w:val="18"/>
                <w:szCs w:val="18"/>
              </w:rPr>
              <w:t>Equivalent to Year 1 Computer Science,</w:t>
            </w:r>
            <w:r>
              <w:rPr>
                <w:rFonts w:ascii="Open Sans" w:hAnsi="Open Sans" w:cs="Open Sans"/>
                <w:sz w:val="18"/>
                <w:szCs w:val="18"/>
              </w:rPr>
              <w:t xml:space="preserve"> </w:t>
            </w:r>
            <w:r w:rsidRPr="00715173">
              <w:rPr>
                <w:rFonts w:ascii="Open Sans" w:hAnsi="Open Sans" w:cs="Open Sans"/>
                <w:sz w:val="18"/>
                <w:szCs w:val="18"/>
              </w:rPr>
              <w:t>credited toward SENG &amp; AIBD majors</w:t>
            </w:r>
            <w:r w:rsidRPr="00715173">
              <w:rPr>
                <w:rStyle w:val="span"/>
                <w:rFonts w:ascii="Open Sans" w:eastAsia="Open Sans" w:hAnsi="Open Sans" w:cs="Open Sans"/>
                <w:sz w:val="18"/>
                <w:szCs w:val="18"/>
              </w:rPr>
              <w:t xml:space="preserve"> </w:t>
            </w:r>
            <w:r w:rsidRPr="00715173">
              <w:rPr>
                <w:rFonts w:ascii="Open Sans" w:hAnsi="Open Sans" w:cs="Open Sans"/>
                <w:sz w:val="18"/>
                <w:szCs w:val="18"/>
              </w:rPr>
              <w:t xml:space="preserve"> </w:t>
            </w:r>
          </w:p>
        </w:tc>
      </w:tr>
    </w:tbl>
    <w:tbl>
      <w:tblPr>
        <w:tblW w:w="11262" w:type="dxa"/>
        <w:tblInd w:w="-142" w:type="dxa"/>
        <w:tblLayout w:type="fixed"/>
        <w:tblLook w:val="04A0" w:firstRow="1" w:lastRow="0" w:firstColumn="1" w:lastColumn="0" w:noHBand="0" w:noVBand="1"/>
      </w:tblPr>
      <w:tblGrid>
        <w:gridCol w:w="2462"/>
        <w:gridCol w:w="8800"/>
      </w:tblGrid>
      <w:tr w:rsidR="00A90F10" w:rsidRPr="0097356F" w14:paraId="73D943C9" w14:textId="77777777" w:rsidTr="00C66D3C">
        <w:trPr>
          <w:trHeight w:hRule="exact" w:val="80"/>
        </w:trPr>
        <w:tc>
          <w:tcPr>
            <w:tcW w:w="2462" w:type="dxa"/>
            <w:tcBorders>
              <w:bottom w:val="single" w:sz="8" w:space="0" w:color="394D6B"/>
            </w:tcBorders>
            <w:shd w:val="clear" w:color="auto" w:fill="D7DBE1"/>
          </w:tcPr>
          <w:p w14:paraId="3DD7B5EA" w14:textId="3569E445" w:rsidR="00A90F10" w:rsidRPr="0097356F" w:rsidRDefault="00537F99">
            <w:pPr>
              <w:rPr>
                <w:sz w:val="22"/>
                <w:szCs w:val="22"/>
              </w:rPr>
            </w:pPr>
            <w:bookmarkStart w:id="0" w:name="_Hlk159786160"/>
            <w:r w:rsidRPr="0097356F">
              <w:rPr>
                <w:rFonts w:ascii="Open Sans" w:eastAsia="Open Sans" w:hAnsi="Open Sans" w:cs="Open Sans"/>
                <w:color w:val="020303"/>
                <w:sz w:val="48"/>
                <w:szCs w:val="48"/>
              </w:rPr>
              <w:t> </w:t>
            </w:r>
          </w:p>
        </w:tc>
        <w:tc>
          <w:tcPr>
            <w:tcW w:w="8800" w:type="dxa"/>
            <w:tcBorders>
              <w:bottom w:val="single" w:sz="8" w:space="0" w:color="394D6B"/>
            </w:tcBorders>
          </w:tcPr>
          <w:p w14:paraId="176AB61D" w14:textId="77777777" w:rsidR="00A90F10" w:rsidRPr="0097356F" w:rsidRDefault="00A90F10">
            <w:pPr>
              <w:rPr>
                <w:sz w:val="22"/>
                <w:szCs w:val="22"/>
              </w:rPr>
            </w:pPr>
          </w:p>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50"/>
        <w:gridCol w:w="8690"/>
      </w:tblGrid>
      <w:tr w:rsidR="00A90F10" w:rsidRPr="0097356F" w14:paraId="53149EF6" w14:textId="77777777">
        <w:tc>
          <w:tcPr>
            <w:tcW w:w="2350" w:type="dxa"/>
            <w:tcMar>
              <w:top w:w="160" w:type="dxa"/>
              <w:left w:w="0" w:type="dxa"/>
              <w:bottom w:w="0" w:type="dxa"/>
              <w:right w:w="45" w:type="dxa"/>
            </w:tcMar>
            <w:hideMark/>
          </w:tcPr>
          <w:p w14:paraId="1BA92882" w14:textId="77777777" w:rsidR="001E1BB7" w:rsidRDefault="001E1BB7">
            <w:pPr>
              <w:pStyle w:val="documentsectiontitle"/>
              <w:ind w:right="120"/>
              <w:rPr>
                <w:rStyle w:val="documentheading"/>
                <w:sz w:val="18"/>
                <w:szCs w:val="18"/>
              </w:rPr>
            </w:pPr>
            <w:r>
              <w:rPr>
                <w:rStyle w:val="documentheading"/>
                <w:sz w:val="18"/>
                <w:szCs w:val="18"/>
              </w:rPr>
              <w:t xml:space="preserve">Technical </w:t>
            </w:r>
          </w:p>
          <w:p w14:paraId="710A5A45" w14:textId="6576DA7F" w:rsidR="00A90F10" w:rsidRDefault="00537F99">
            <w:pPr>
              <w:pStyle w:val="documentsectiontitle"/>
              <w:ind w:right="120"/>
              <w:rPr>
                <w:rStyle w:val="documentheading"/>
                <w:sz w:val="18"/>
                <w:szCs w:val="18"/>
              </w:rPr>
            </w:pPr>
            <w:r w:rsidRPr="0097356F">
              <w:rPr>
                <w:rStyle w:val="documentheading"/>
                <w:sz w:val="18"/>
                <w:szCs w:val="18"/>
              </w:rPr>
              <w:t>Skills</w:t>
            </w:r>
          </w:p>
          <w:p w14:paraId="796201EA" w14:textId="77777777" w:rsidR="001E1BB7" w:rsidRDefault="001E1BB7">
            <w:pPr>
              <w:pStyle w:val="documentsectiontitle"/>
              <w:ind w:right="120"/>
              <w:rPr>
                <w:rStyle w:val="documentheading"/>
                <w:sz w:val="18"/>
                <w:szCs w:val="18"/>
              </w:rPr>
            </w:pPr>
          </w:p>
          <w:p w14:paraId="02CA0183" w14:textId="77777777" w:rsidR="001E1BB7" w:rsidRDefault="001E1BB7">
            <w:pPr>
              <w:pStyle w:val="documentsectiontitle"/>
              <w:ind w:right="120"/>
              <w:rPr>
                <w:rStyle w:val="documentheading"/>
                <w:sz w:val="18"/>
                <w:szCs w:val="18"/>
              </w:rPr>
            </w:pPr>
          </w:p>
          <w:p w14:paraId="520F4704" w14:textId="77777777" w:rsidR="001E1BB7" w:rsidRDefault="001E1BB7">
            <w:pPr>
              <w:pStyle w:val="documentsectiontitle"/>
              <w:ind w:right="120"/>
              <w:rPr>
                <w:rStyle w:val="documentheading"/>
                <w:sz w:val="18"/>
                <w:szCs w:val="18"/>
              </w:rPr>
            </w:pPr>
          </w:p>
          <w:p w14:paraId="131A7C8B" w14:textId="77777777" w:rsidR="001E1BB7" w:rsidRDefault="001E1BB7">
            <w:pPr>
              <w:pStyle w:val="documentsectiontitle"/>
              <w:ind w:right="120"/>
              <w:rPr>
                <w:rStyle w:val="documentheading"/>
                <w:sz w:val="18"/>
                <w:szCs w:val="18"/>
              </w:rPr>
            </w:pPr>
          </w:p>
          <w:p w14:paraId="031A799D" w14:textId="77777777" w:rsidR="001E1BB7" w:rsidRDefault="001E1BB7">
            <w:pPr>
              <w:pStyle w:val="documentsectiontitle"/>
              <w:ind w:right="120"/>
              <w:rPr>
                <w:rStyle w:val="documentheading"/>
                <w:sz w:val="18"/>
                <w:szCs w:val="18"/>
              </w:rPr>
            </w:pPr>
          </w:p>
          <w:p w14:paraId="1A98FF8B" w14:textId="79C21248" w:rsidR="001E1BB7" w:rsidRPr="0097356F" w:rsidRDefault="001E1BB7">
            <w:pPr>
              <w:pStyle w:val="documentsectiontitle"/>
              <w:ind w:right="120"/>
              <w:rPr>
                <w:rStyle w:val="documentheading"/>
                <w:sz w:val="18"/>
                <w:szCs w:val="18"/>
              </w:rPr>
            </w:pPr>
            <w:r>
              <w:rPr>
                <w:rStyle w:val="documentheading"/>
                <w:sz w:val="18"/>
                <w:szCs w:val="18"/>
              </w:rPr>
              <w:t xml:space="preserve">soft skills </w:t>
            </w:r>
          </w:p>
          <w:p w14:paraId="35360AC5" w14:textId="77777777" w:rsidR="00A90F10" w:rsidRPr="0097356F" w:rsidRDefault="00A90F10">
            <w:pPr>
              <w:pStyle w:val="documentheadingParagraph"/>
              <w:pBdr>
                <w:right w:val="none" w:sz="0" w:space="0" w:color="auto"/>
              </w:pBdr>
              <w:spacing w:line="280" w:lineRule="atLeast"/>
              <w:ind w:right="120"/>
              <w:textAlignment w:val="auto"/>
              <w:rPr>
                <w:rStyle w:val="documentheading"/>
                <w:rFonts w:ascii="Open Sans" w:eastAsia="Open Sans" w:hAnsi="Open Sans" w:cs="Open Sans"/>
                <w:color w:val="020303"/>
                <w:sz w:val="18"/>
                <w:szCs w:val="18"/>
              </w:rPr>
            </w:pPr>
          </w:p>
        </w:tc>
        <w:tc>
          <w:tcPr>
            <w:tcW w:w="8690" w:type="dxa"/>
            <w:tcMar>
              <w:top w:w="160" w:type="dxa"/>
              <w:left w:w="0" w:type="dxa"/>
              <w:bottom w:w="0" w:type="dxa"/>
              <w:right w:w="0" w:type="dxa"/>
            </w:tcMar>
            <w:hideMark/>
          </w:tcPr>
          <w:tbl>
            <w:tblPr>
              <w:tblStyle w:val="documentskill"/>
              <w:tblW w:w="5000" w:type="pct"/>
              <w:tblLayout w:type="fixed"/>
              <w:tblLook w:val="04A0" w:firstRow="1" w:lastRow="0" w:firstColumn="1" w:lastColumn="0" w:noHBand="0" w:noVBand="1"/>
            </w:tblPr>
            <w:tblGrid>
              <w:gridCol w:w="2896"/>
              <w:gridCol w:w="2897"/>
              <w:gridCol w:w="2897"/>
            </w:tblGrid>
            <w:tr w:rsidR="00A90F10" w:rsidRPr="0097356F" w14:paraId="2EA267CE" w14:textId="77777777" w:rsidTr="00221A76">
              <w:tc>
                <w:tcPr>
                  <w:tcW w:w="2868" w:type="dxa"/>
                  <w:hideMark/>
                </w:tcPr>
                <w:p w14:paraId="7547EB39" w14:textId="23ED3F3E" w:rsidR="00A90F10" w:rsidRPr="003860AF" w:rsidRDefault="00977C8E">
                  <w:pPr>
                    <w:pStyle w:val="documentullinth-child1"/>
                    <w:numPr>
                      <w:ilvl w:val="0"/>
                      <w:numId w:val="2"/>
                    </w:numPr>
                    <w:spacing w:line="280" w:lineRule="atLeast"/>
                    <w:ind w:left="220" w:right="200" w:hanging="192"/>
                    <w:rPr>
                      <w:rStyle w:val="documentskillpaddedline"/>
                      <w:rFonts w:ascii="Open Sans" w:eastAsia="Open Sans" w:hAnsi="Open Sans" w:cs="Open Sans"/>
                      <w:b/>
                      <w:bCs/>
                      <w:color w:val="020303"/>
                      <w:sz w:val="18"/>
                      <w:szCs w:val="18"/>
                    </w:rPr>
                  </w:pPr>
                  <w:r>
                    <w:rPr>
                      <w:rStyle w:val="documentskillpaddedline"/>
                      <w:rFonts w:ascii="Open Sans" w:eastAsia="Open Sans" w:hAnsi="Open Sans" w:cs="Open Sans"/>
                      <w:b/>
                      <w:bCs/>
                      <w:color w:val="020303"/>
                      <w:sz w:val="18"/>
                      <w:szCs w:val="18"/>
                    </w:rPr>
                    <w:t>Python</w:t>
                  </w:r>
                </w:p>
                <w:p w14:paraId="6317EABB" w14:textId="77777777" w:rsidR="00A90F10" w:rsidRPr="003860AF" w:rsidRDefault="00537F99">
                  <w:pPr>
                    <w:pStyle w:val="divdocumentulli"/>
                    <w:numPr>
                      <w:ilvl w:val="0"/>
                      <w:numId w:val="2"/>
                    </w:numPr>
                    <w:spacing w:line="280" w:lineRule="atLeast"/>
                    <w:ind w:left="220" w:right="200" w:hanging="192"/>
                    <w:rPr>
                      <w:rStyle w:val="documentskillpaddedline"/>
                      <w:rFonts w:ascii="Open Sans" w:eastAsia="Open Sans" w:hAnsi="Open Sans" w:cs="Open Sans"/>
                      <w:b/>
                      <w:bCs/>
                      <w:color w:val="020303"/>
                      <w:sz w:val="18"/>
                      <w:szCs w:val="18"/>
                    </w:rPr>
                  </w:pPr>
                  <w:r w:rsidRPr="003860AF">
                    <w:rPr>
                      <w:rStyle w:val="documentskillpaddedline"/>
                      <w:rFonts w:ascii="Open Sans" w:eastAsia="Open Sans" w:hAnsi="Open Sans" w:cs="Open Sans"/>
                      <w:b/>
                      <w:bCs/>
                      <w:color w:val="020303"/>
                      <w:sz w:val="18"/>
                      <w:szCs w:val="18"/>
                    </w:rPr>
                    <w:t>React</w:t>
                  </w:r>
                </w:p>
                <w:p w14:paraId="2795000C" w14:textId="5FA49690" w:rsidR="00A90F10" w:rsidRPr="003860AF" w:rsidRDefault="00537F99">
                  <w:pPr>
                    <w:pStyle w:val="divdocumentulli"/>
                    <w:numPr>
                      <w:ilvl w:val="0"/>
                      <w:numId w:val="2"/>
                    </w:numPr>
                    <w:spacing w:line="280" w:lineRule="atLeast"/>
                    <w:ind w:left="220" w:right="200" w:hanging="192"/>
                    <w:rPr>
                      <w:rStyle w:val="documentskillpaddedline"/>
                      <w:rFonts w:ascii="Open Sans" w:eastAsia="Open Sans" w:hAnsi="Open Sans" w:cs="Open Sans"/>
                      <w:b/>
                      <w:bCs/>
                      <w:color w:val="020303"/>
                      <w:sz w:val="18"/>
                      <w:szCs w:val="18"/>
                    </w:rPr>
                  </w:pPr>
                  <w:r w:rsidRPr="003860AF">
                    <w:rPr>
                      <w:rStyle w:val="documentskillpaddedline"/>
                      <w:rFonts w:ascii="Open Sans" w:eastAsia="Open Sans" w:hAnsi="Open Sans" w:cs="Open Sans"/>
                      <w:b/>
                      <w:bCs/>
                      <w:color w:val="020303"/>
                      <w:sz w:val="18"/>
                      <w:szCs w:val="18"/>
                    </w:rPr>
                    <w:t>Next</w:t>
                  </w:r>
                  <w:r w:rsidR="0072085B" w:rsidRPr="003860AF">
                    <w:rPr>
                      <w:rStyle w:val="documentskillpaddedline"/>
                      <w:rFonts w:ascii="Open Sans" w:eastAsia="Open Sans" w:hAnsi="Open Sans" w:cs="Open Sans"/>
                      <w:b/>
                      <w:bCs/>
                      <w:color w:val="020303"/>
                      <w:sz w:val="18"/>
                      <w:szCs w:val="18"/>
                    </w:rPr>
                    <w:t>.</w:t>
                  </w:r>
                  <w:r w:rsidRPr="003860AF">
                    <w:rPr>
                      <w:rStyle w:val="documentskillpaddedline"/>
                      <w:rFonts w:ascii="Open Sans" w:eastAsia="Open Sans" w:hAnsi="Open Sans" w:cs="Open Sans"/>
                      <w:b/>
                      <w:bCs/>
                      <w:color w:val="020303"/>
                      <w:sz w:val="18"/>
                      <w:szCs w:val="18"/>
                    </w:rPr>
                    <w:t>js</w:t>
                  </w:r>
                </w:p>
                <w:p w14:paraId="2CECBF5F" w14:textId="5FB64C95" w:rsidR="00221A76" w:rsidRPr="00221A76" w:rsidRDefault="00977C8E" w:rsidP="00221A76">
                  <w:pPr>
                    <w:pStyle w:val="divdocumentulli"/>
                    <w:numPr>
                      <w:ilvl w:val="0"/>
                      <w:numId w:val="2"/>
                    </w:numPr>
                    <w:spacing w:line="280" w:lineRule="atLeast"/>
                    <w:ind w:left="220" w:right="200" w:hanging="192"/>
                    <w:rPr>
                      <w:rStyle w:val="documentskillpaddedline"/>
                      <w:rFonts w:ascii="Open Sans" w:eastAsia="Open Sans" w:hAnsi="Open Sans" w:cs="Open Sans"/>
                      <w:b/>
                      <w:bCs/>
                      <w:color w:val="020303"/>
                      <w:sz w:val="18"/>
                      <w:szCs w:val="18"/>
                    </w:rPr>
                  </w:pPr>
                  <w:r>
                    <w:rPr>
                      <w:rStyle w:val="documentskillpaddedline"/>
                      <w:rFonts w:ascii="Open Sans" w:eastAsia="Open Sans" w:hAnsi="Open Sans" w:cs="Open Sans"/>
                      <w:b/>
                      <w:bCs/>
                      <w:color w:val="020303"/>
                      <w:sz w:val="18"/>
                      <w:szCs w:val="18"/>
                    </w:rPr>
                    <w:t>Machine Learning</w:t>
                  </w:r>
                </w:p>
                <w:p w14:paraId="12B61FEF" w14:textId="77777777" w:rsidR="001E1BB7" w:rsidRDefault="001E1BB7" w:rsidP="001E1BB7">
                  <w:pPr>
                    <w:pStyle w:val="divdocumentulli"/>
                    <w:spacing w:line="280" w:lineRule="atLeast"/>
                    <w:ind w:left="220" w:right="200"/>
                    <w:rPr>
                      <w:rStyle w:val="documentskillpaddedline"/>
                      <w:rFonts w:ascii="Open Sans" w:eastAsia="Open Sans" w:hAnsi="Open Sans" w:cs="Open Sans"/>
                      <w:b/>
                      <w:bCs/>
                      <w:color w:val="020303"/>
                      <w:sz w:val="18"/>
                      <w:szCs w:val="18"/>
                    </w:rPr>
                  </w:pPr>
                </w:p>
                <w:p w14:paraId="61AE5165" w14:textId="56AC7009" w:rsidR="00C66D3C" w:rsidRDefault="00C66D3C" w:rsidP="001E1BB7">
                  <w:pPr>
                    <w:pStyle w:val="divdocumentulli"/>
                    <w:numPr>
                      <w:ilvl w:val="0"/>
                      <w:numId w:val="2"/>
                    </w:numPr>
                    <w:spacing w:line="280" w:lineRule="atLeast"/>
                    <w:ind w:left="220" w:right="200" w:hanging="192"/>
                    <w:rPr>
                      <w:rFonts w:ascii="Open Sans" w:eastAsia="Open Sans" w:hAnsi="Open Sans" w:cs="Open Sans"/>
                      <w:b/>
                      <w:bCs/>
                      <w:color w:val="020303"/>
                      <w:sz w:val="18"/>
                      <w:szCs w:val="18"/>
                    </w:rPr>
                  </w:pPr>
                  <w:r w:rsidRPr="00C66D3C">
                    <w:rPr>
                      <w:rFonts w:ascii="Open Sans" w:eastAsia="Open Sans" w:hAnsi="Open Sans" w:cs="Open Sans"/>
                      <w:b/>
                      <w:bCs/>
                      <w:color w:val="020303"/>
                      <w:sz w:val="18"/>
                      <w:szCs w:val="18"/>
                    </w:rPr>
                    <w:t>Leadershi</w:t>
                  </w:r>
                  <w:r>
                    <w:rPr>
                      <w:rFonts w:ascii="Open Sans" w:eastAsia="Open Sans" w:hAnsi="Open Sans" w:cs="Open Sans"/>
                      <w:b/>
                      <w:bCs/>
                      <w:color w:val="020303"/>
                      <w:sz w:val="18"/>
                      <w:szCs w:val="18"/>
                    </w:rPr>
                    <w:t xml:space="preserve">p                                                      </w:t>
                  </w:r>
                </w:p>
                <w:p w14:paraId="4E0B412A" w14:textId="2AFB701E" w:rsidR="001E1BB7" w:rsidRDefault="00221A76" w:rsidP="001E1BB7">
                  <w:pPr>
                    <w:pStyle w:val="divdocumentulli"/>
                    <w:numPr>
                      <w:ilvl w:val="0"/>
                      <w:numId w:val="2"/>
                    </w:numPr>
                    <w:spacing w:line="280" w:lineRule="atLeast"/>
                    <w:ind w:left="220" w:right="200" w:hanging="192"/>
                    <w:rPr>
                      <w:rFonts w:ascii="Open Sans" w:eastAsia="Open Sans" w:hAnsi="Open Sans" w:cs="Open Sans"/>
                      <w:b/>
                      <w:bCs/>
                      <w:color w:val="020303"/>
                      <w:sz w:val="18"/>
                      <w:szCs w:val="18"/>
                    </w:rPr>
                  </w:pPr>
                  <w:r w:rsidRPr="00221A76">
                    <w:rPr>
                      <w:rFonts w:ascii="Open Sans" w:eastAsia="Open Sans" w:hAnsi="Open Sans" w:cs="Open Sans"/>
                      <w:b/>
                      <w:bCs/>
                      <w:color w:val="020303"/>
                      <w:sz w:val="18"/>
                      <w:szCs w:val="18"/>
                    </w:rPr>
                    <w:t>Communication</w:t>
                  </w:r>
                </w:p>
                <w:p w14:paraId="1A2F865B" w14:textId="277FA900" w:rsidR="00221A76" w:rsidRPr="00221A76" w:rsidRDefault="00221A76" w:rsidP="00221A76">
                  <w:pPr>
                    <w:pStyle w:val="divdocumentulli"/>
                    <w:numPr>
                      <w:ilvl w:val="0"/>
                      <w:numId w:val="2"/>
                    </w:numPr>
                    <w:spacing w:line="280" w:lineRule="atLeast"/>
                    <w:ind w:left="220" w:right="200" w:hanging="192"/>
                    <w:rPr>
                      <w:rStyle w:val="documentskillpaddedline"/>
                      <w:rFonts w:ascii="Open Sans" w:eastAsia="Open Sans" w:hAnsi="Open Sans" w:cs="Open Sans"/>
                      <w:b/>
                      <w:bCs/>
                      <w:color w:val="020303"/>
                      <w:sz w:val="18"/>
                      <w:szCs w:val="18"/>
                    </w:rPr>
                  </w:pPr>
                  <w:r w:rsidRPr="00221A76">
                    <w:rPr>
                      <w:rFonts w:ascii="Open Sans" w:eastAsia="Open Sans" w:hAnsi="Open Sans" w:cs="Open Sans"/>
                      <w:b/>
                      <w:bCs/>
                      <w:color w:val="020303"/>
                      <w:sz w:val="18"/>
                      <w:szCs w:val="18"/>
                    </w:rPr>
                    <w:t>Quality Assurance</w:t>
                  </w:r>
                </w:p>
              </w:tc>
              <w:tc>
                <w:tcPr>
                  <w:tcW w:w="2868" w:type="dxa"/>
                  <w:hideMark/>
                </w:tcPr>
                <w:p w14:paraId="2C421B2A" w14:textId="4B9769FC" w:rsidR="00A90F10" w:rsidRPr="003860AF" w:rsidRDefault="00977C8E">
                  <w:pPr>
                    <w:pStyle w:val="documentullinth-child1"/>
                    <w:numPr>
                      <w:ilvl w:val="0"/>
                      <w:numId w:val="3"/>
                    </w:numPr>
                    <w:spacing w:line="280" w:lineRule="atLeast"/>
                    <w:ind w:left="220" w:right="200" w:hanging="192"/>
                    <w:rPr>
                      <w:rStyle w:val="documentskillpaddedline"/>
                      <w:rFonts w:ascii="Open Sans" w:eastAsia="Open Sans" w:hAnsi="Open Sans" w:cs="Open Sans"/>
                      <w:b/>
                      <w:bCs/>
                      <w:color w:val="020303"/>
                      <w:sz w:val="18"/>
                      <w:szCs w:val="18"/>
                    </w:rPr>
                  </w:pPr>
                  <w:r>
                    <w:rPr>
                      <w:rStyle w:val="documentskillpaddedline"/>
                      <w:rFonts w:ascii="Open Sans" w:eastAsia="Open Sans" w:hAnsi="Open Sans" w:cs="Open Sans"/>
                      <w:b/>
                      <w:bCs/>
                      <w:color w:val="020303"/>
                      <w:sz w:val="18"/>
                      <w:szCs w:val="18"/>
                    </w:rPr>
                    <w:t>SQL</w:t>
                  </w:r>
                </w:p>
                <w:p w14:paraId="7F18E662" w14:textId="6A4435AD" w:rsidR="00A90F10" w:rsidRPr="003860AF" w:rsidRDefault="00977C8E">
                  <w:pPr>
                    <w:pStyle w:val="divdocumentulli"/>
                    <w:numPr>
                      <w:ilvl w:val="0"/>
                      <w:numId w:val="3"/>
                    </w:numPr>
                    <w:spacing w:line="280" w:lineRule="atLeast"/>
                    <w:ind w:left="220" w:right="200" w:hanging="192"/>
                    <w:rPr>
                      <w:rStyle w:val="documentskillpaddedline"/>
                      <w:rFonts w:ascii="Open Sans" w:eastAsia="Open Sans" w:hAnsi="Open Sans" w:cs="Open Sans"/>
                      <w:b/>
                      <w:bCs/>
                      <w:color w:val="020303"/>
                      <w:sz w:val="18"/>
                      <w:szCs w:val="18"/>
                    </w:rPr>
                  </w:pPr>
                  <w:r>
                    <w:rPr>
                      <w:rStyle w:val="documentskillpaddedline"/>
                      <w:rFonts w:ascii="Open Sans" w:eastAsia="Open Sans" w:hAnsi="Open Sans" w:cs="Open Sans"/>
                      <w:b/>
                      <w:bCs/>
                      <w:color w:val="020303"/>
                      <w:sz w:val="18"/>
                      <w:szCs w:val="18"/>
                    </w:rPr>
                    <w:t>JavaScript</w:t>
                  </w:r>
                </w:p>
                <w:p w14:paraId="794B2C6B" w14:textId="77777777" w:rsidR="00A90F10" w:rsidRDefault="00537F99">
                  <w:pPr>
                    <w:pStyle w:val="divdocumentulli"/>
                    <w:numPr>
                      <w:ilvl w:val="0"/>
                      <w:numId w:val="3"/>
                    </w:numPr>
                    <w:spacing w:line="280" w:lineRule="atLeast"/>
                    <w:ind w:left="220" w:right="200" w:hanging="192"/>
                    <w:rPr>
                      <w:rStyle w:val="documentskillpaddedline"/>
                      <w:rFonts w:ascii="Open Sans" w:eastAsia="Open Sans" w:hAnsi="Open Sans" w:cs="Open Sans"/>
                      <w:b/>
                      <w:bCs/>
                      <w:color w:val="020303"/>
                      <w:sz w:val="18"/>
                      <w:szCs w:val="18"/>
                    </w:rPr>
                  </w:pPr>
                  <w:r w:rsidRPr="003860AF">
                    <w:rPr>
                      <w:rStyle w:val="documentskillpaddedline"/>
                      <w:rFonts w:ascii="Open Sans" w:eastAsia="Open Sans" w:hAnsi="Open Sans" w:cs="Open Sans"/>
                      <w:b/>
                      <w:bCs/>
                      <w:color w:val="020303"/>
                      <w:sz w:val="18"/>
                      <w:szCs w:val="18"/>
                    </w:rPr>
                    <w:t>AWS Cloud tools</w:t>
                  </w:r>
                </w:p>
                <w:p w14:paraId="3612A19C" w14:textId="77777777" w:rsidR="00A90F10" w:rsidRDefault="00733521" w:rsidP="00221A76">
                  <w:pPr>
                    <w:pStyle w:val="divdocumentulli"/>
                    <w:numPr>
                      <w:ilvl w:val="0"/>
                      <w:numId w:val="3"/>
                    </w:numPr>
                    <w:spacing w:line="280" w:lineRule="atLeast"/>
                    <w:ind w:left="220" w:right="200" w:hanging="192"/>
                    <w:rPr>
                      <w:rStyle w:val="documentskillpaddedline"/>
                      <w:rFonts w:ascii="Open Sans" w:eastAsia="Open Sans" w:hAnsi="Open Sans" w:cs="Open Sans"/>
                      <w:b/>
                      <w:bCs/>
                      <w:color w:val="020303"/>
                      <w:sz w:val="18"/>
                      <w:szCs w:val="18"/>
                    </w:rPr>
                  </w:pPr>
                  <w:r>
                    <w:rPr>
                      <w:rStyle w:val="documentskillpaddedline"/>
                      <w:rFonts w:ascii="Open Sans" w:eastAsia="Open Sans" w:hAnsi="Open Sans" w:cs="Open Sans"/>
                      <w:b/>
                      <w:bCs/>
                      <w:color w:val="020303"/>
                      <w:sz w:val="18"/>
                      <w:szCs w:val="18"/>
                    </w:rPr>
                    <w:t>HTML/CSS</w:t>
                  </w:r>
                </w:p>
                <w:p w14:paraId="2B276D9F" w14:textId="77777777" w:rsidR="00221A76" w:rsidRDefault="00221A76" w:rsidP="00221A76">
                  <w:pPr>
                    <w:pStyle w:val="divdocumentulli"/>
                    <w:spacing w:line="280" w:lineRule="atLeast"/>
                    <w:ind w:right="200"/>
                    <w:rPr>
                      <w:rStyle w:val="documentskillpaddedline"/>
                      <w:rFonts w:ascii="Open Sans" w:eastAsia="Open Sans" w:hAnsi="Open Sans" w:cs="Open Sans"/>
                      <w:b/>
                      <w:bCs/>
                      <w:color w:val="020303"/>
                      <w:sz w:val="18"/>
                      <w:szCs w:val="18"/>
                    </w:rPr>
                  </w:pPr>
                </w:p>
                <w:p w14:paraId="1083359F" w14:textId="77777777" w:rsidR="00221A76" w:rsidRDefault="00221A76" w:rsidP="00221A76">
                  <w:pPr>
                    <w:pStyle w:val="divdocumentulli"/>
                    <w:numPr>
                      <w:ilvl w:val="0"/>
                      <w:numId w:val="3"/>
                    </w:numPr>
                    <w:spacing w:line="280" w:lineRule="atLeast"/>
                    <w:ind w:left="220" w:right="200" w:hanging="192"/>
                    <w:rPr>
                      <w:rFonts w:ascii="Open Sans" w:eastAsia="Open Sans" w:hAnsi="Open Sans" w:cs="Open Sans"/>
                      <w:b/>
                      <w:bCs/>
                      <w:color w:val="020303"/>
                      <w:sz w:val="18"/>
                      <w:szCs w:val="18"/>
                    </w:rPr>
                  </w:pPr>
                  <w:r w:rsidRPr="00221A76">
                    <w:rPr>
                      <w:rFonts w:ascii="Open Sans" w:eastAsia="Open Sans" w:hAnsi="Open Sans" w:cs="Open Sans"/>
                      <w:b/>
                      <w:bCs/>
                      <w:color w:val="020303"/>
                      <w:sz w:val="18"/>
                      <w:szCs w:val="18"/>
                    </w:rPr>
                    <w:t>Teamwork</w:t>
                  </w:r>
                </w:p>
                <w:p w14:paraId="59370FC2" w14:textId="77777777" w:rsidR="00221A76" w:rsidRDefault="00221A76" w:rsidP="00221A76">
                  <w:pPr>
                    <w:pStyle w:val="divdocumentulli"/>
                    <w:numPr>
                      <w:ilvl w:val="0"/>
                      <w:numId w:val="3"/>
                    </w:numPr>
                    <w:spacing w:line="280" w:lineRule="atLeast"/>
                    <w:ind w:left="220" w:right="200" w:hanging="192"/>
                    <w:rPr>
                      <w:rFonts w:ascii="Open Sans" w:eastAsia="Open Sans" w:hAnsi="Open Sans" w:cs="Open Sans"/>
                      <w:b/>
                      <w:bCs/>
                      <w:color w:val="020303"/>
                      <w:sz w:val="18"/>
                      <w:szCs w:val="18"/>
                    </w:rPr>
                  </w:pPr>
                  <w:r w:rsidRPr="00221A76">
                    <w:rPr>
                      <w:rFonts w:ascii="Open Sans" w:eastAsia="Open Sans" w:hAnsi="Open Sans" w:cs="Open Sans"/>
                      <w:b/>
                      <w:bCs/>
                      <w:color w:val="020303"/>
                      <w:sz w:val="18"/>
                      <w:szCs w:val="18"/>
                    </w:rPr>
                    <w:t>Time Management</w:t>
                  </w:r>
                </w:p>
                <w:p w14:paraId="53F3F796" w14:textId="24653B9C" w:rsidR="00221A76" w:rsidRPr="00221A76" w:rsidRDefault="00221A76" w:rsidP="00221A76">
                  <w:pPr>
                    <w:pStyle w:val="divdocumentulli"/>
                    <w:numPr>
                      <w:ilvl w:val="0"/>
                      <w:numId w:val="3"/>
                    </w:numPr>
                    <w:spacing w:line="280" w:lineRule="atLeast"/>
                    <w:ind w:left="220" w:right="200" w:hanging="192"/>
                    <w:rPr>
                      <w:rStyle w:val="documentskillpaddedline"/>
                      <w:rFonts w:ascii="Open Sans" w:eastAsia="Open Sans" w:hAnsi="Open Sans" w:cs="Open Sans"/>
                      <w:b/>
                      <w:bCs/>
                      <w:color w:val="020303"/>
                      <w:sz w:val="18"/>
                      <w:szCs w:val="18"/>
                    </w:rPr>
                  </w:pPr>
                  <w:r w:rsidRPr="00221A76">
                    <w:rPr>
                      <w:rFonts w:ascii="Open Sans" w:eastAsia="Open Sans" w:hAnsi="Open Sans" w:cs="Open Sans"/>
                      <w:b/>
                      <w:bCs/>
                      <w:color w:val="020303"/>
                      <w:sz w:val="18"/>
                      <w:szCs w:val="18"/>
                    </w:rPr>
                    <w:t>Organization</w:t>
                  </w:r>
                </w:p>
              </w:tc>
              <w:tc>
                <w:tcPr>
                  <w:tcW w:w="2868" w:type="dxa"/>
                  <w:hideMark/>
                </w:tcPr>
                <w:p w14:paraId="516E12ED" w14:textId="77777777" w:rsidR="00A90F10" w:rsidRPr="003860AF" w:rsidRDefault="00537F99">
                  <w:pPr>
                    <w:pStyle w:val="documentullinth-child1"/>
                    <w:numPr>
                      <w:ilvl w:val="0"/>
                      <w:numId w:val="4"/>
                    </w:numPr>
                    <w:spacing w:line="280" w:lineRule="atLeast"/>
                    <w:ind w:left="220" w:right="160" w:hanging="192"/>
                    <w:rPr>
                      <w:rStyle w:val="documentskillpaddedlinenth-last-child1"/>
                      <w:rFonts w:ascii="Open Sans" w:eastAsia="Open Sans" w:hAnsi="Open Sans" w:cs="Open Sans"/>
                      <w:b/>
                      <w:bCs/>
                      <w:color w:val="020303"/>
                      <w:sz w:val="18"/>
                      <w:szCs w:val="18"/>
                    </w:rPr>
                  </w:pPr>
                  <w:r w:rsidRPr="003860AF">
                    <w:rPr>
                      <w:rStyle w:val="documentskillpaddedlinenth-last-child1"/>
                      <w:rFonts w:ascii="Open Sans" w:eastAsia="Open Sans" w:hAnsi="Open Sans" w:cs="Open Sans"/>
                      <w:b/>
                      <w:bCs/>
                      <w:color w:val="020303"/>
                      <w:sz w:val="18"/>
                      <w:szCs w:val="18"/>
                    </w:rPr>
                    <w:t>Cloud deployment</w:t>
                  </w:r>
                </w:p>
                <w:p w14:paraId="06D8FB59" w14:textId="089B2B5B" w:rsidR="00A90F10" w:rsidRPr="003860AF" w:rsidRDefault="00977C8E">
                  <w:pPr>
                    <w:pStyle w:val="divdocumentulli"/>
                    <w:numPr>
                      <w:ilvl w:val="0"/>
                      <w:numId w:val="4"/>
                    </w:numPr>
                    <w:spacing w:line="280" w:lineRule="atLeast"/>
                    <w:ind w:left="220" w:right="160" w:hanging="192"/>
                    <w:rPr>
                      <w:rStyle w:val="documentskillpaddedlinenth-last-child1"/>
                      <w:rFonts w:ascii="Open Sans" w:eastAsia="Open Sans" w:hAnsi="Open Sans" w:cs="Open Sans"/>
                      <w:b/>
                      <w:bCs/>
                      <w:color w:val="020303"/>
                      <w:sz w:val="18"/>
                      <w:szCs w:val="18"/>
                    </w:rPr>
                  </w:pPr>
                  <w:r>
                    <w:rPr>
                      <w:rStyle w:val="documentskillpaddedlinenth-last-child1"/>
                      <w:rFonts w:ascii="Open Sans" w:eastAsia="Open Sans" w:hAnsi="Open Sans" w:cs="Open Sans"/>
                      <w:b/>
                      <w:bCs/>
                      <w:color w:val="020303"/>
                      <w:sz w:val="18"/>
                      <w:szCs w:val="18"/>
                    </w:rPr>
                    <w:t>Django</w:t>
                  </w:r>
                </w:p>
                <w:p w14:paraId="3C961CF0" w14:textId="77777777" w:rsidR="00733521" w:rsidRDefault="000B3997" w:rsidP="00733521">
                  <w:pPr>
                    <w:pStyle w:val="divdocumentulli"/>
                    <w:numPr>
                      <w:ilvl w:val="0"/>
                      <w:numId w:val="4"/>
                    </w:numPr>
                    <w:spacing w:line="280" w:lineRule="atLeast"/>
                    <w:ind w:left="220" w:right="160" w:hanging="192"/>
                    <w:rPr>
                      <w:rStyle w:val="documentskillpaddedlinenth-last-child1"/>
                      <w:rFonts w:ascii="Open Sans" w:eastAsia="Open Sans" w:hAnsi="Open Sans" w:cs="Open Sans"/>
                      <w:b/>
                      <w:bCs/>
                      <w:color w:val="020303"/>
                      <w:sz w:val="18"/>
                      <w:szCs w:val="18"/>
                    </w:rPr>
                  </w:pPr>
                  <w:r w:rsidRPr="003860AF">
                    <w:rPr>
                      <w:rStyle w:val="documentskillpaddedlinenth-last-child1"/>
                      <w:rFonts w:ascii="Open Sans" w:eastAsia="Open Sans" w:hAnsi="Open Sans" w:cs="Open Sans"/>
                      <w:b/>
                      <w:bCs/>
                      <w:color w:val="020303"/>
                      <w:sz w:val="18"/>
                      <w:szCs w:val="18"/>
                    </w:rPr>
                    <w:t>GitHub</w:t>
                  </w:r>
                </w:p>
                <w:p w14:paraId="63FBC34C" w14:textId="1150C3B7" w:rsidR="007E2A7F" w:rsidRDefault="00733521" w:rsidP="007E2A7F">
                  <w:pPr>
                    <w:pStyle w:val="divdocumentulli"/>
                    <w:numPr>
                      <w:ilvl w:val="0"/>
                      <w:numId w:val="4"/>
                    </w:numPr>
                    <w:spacing w:line="280" w:lineRule="atLeast"/>
                    <w:ind w:left="220" w:right="160" w:hanging="192"/>
                    <w:rPr>
                      <w:rStyle w:val="documentskillpaddedlinenth-last-child1"/>
                      <w:rFonts w:ascii="Open Sans" w:eastAsia="Open Sans" w:hAnsi="Open Sans" w:cs="Open Sans"/>
                      <w:b/>
                      <w:bCs/>
                      <w:color w:val="020303"/>
                      <w:sz w:val="18"/>
                      <w:szCs w:val="18"/>
                    </w:rPr>
                  </w:pPr>
                  <w:r w:rsidRPr="00733521">
                    <w:rPr>
                      <w:rStyle w:val="documentskillpaddedlinenth-last-child1"/>
                      <w:rFonts w:ascii="Open Sans" w:eastAsia="Open Sans" w:hAnsi="Open Sans" w:cs="Open Sans"/>
                      <w:b/>
                      <w:bCs/>
                      <w:color w:val="020303"/>
                      <w:sz w:val="18"/>
                      <w:szCs w:val="18"/>
                    </w:rPr>
                    <w:t>RESTful API</w:t>
                  </w:r>
                </w:p>
                <w:p w14:paraId="13B42CF6" w14:textId="77777777" w:rsidR="00221A76" w:rsidRDefault="00221A76" w:rsidP="00221A76">
                  <w:pPr>
                    <w:pStyle w:val="divdocumentulli"/>
                    <w:spacing w:line="280" w:lineRule="atLeast"/>
                    <w:ind w:right="160"/>
                    <w:rPr>
                      <w:rStyle w:val="documentskillpaddedlinenth-last-child1"/>
                      <w:rFonts w:ascii="Open Sans" w:eastAsia="Open Sans" w:hAnsi="Open Sans" w:cs="Open Sans"/>
                      <w:b/>
                      <w:bCs/>
                      <w:color w:val="020303"/>
                      <w:sz w:val="18"/>
                      <w:szCs w:val="18"/>
                    </w:rPr>
                  </w:pPr>
                </w:p>
                <w:p w14:paraId="013DF541" w14:textId="129D36C7" w:rsidR="00221A76" w:rsidRDefault="00221A76" w:rsidP="007E2A7F">
                  <w:pPr>
                    <w:pStyle w:val="divdocumentulli"/>
                    <w:numPr>
                      <w:ilvl w:val="0"/>
                      <w:numId w:val="4"/>
                    </w:numPr>
                    <w:spacing w:line="280" w:lineRule="atLeast"/>
                    <w:ind w:left="220" w:right="160" w:hanging="192"/>
                    <w:rPr>
                      <w:rFonts w:ascii="Open Sans" w:eastAsia="Open Sans" w:hAnsi="Open Sans" w:cs="Open Sans"/>
                      <w:b/>
                      <w:bCs/>
                      <w:color w:val="020303"/>
                      <w:sz w:val="18"/>
                      <w:szCs w:val="18"/>
                    </w:rPr>
                  </w:pPr>
                  <w:r w:rsidRPr="00221A76">
                    <w:rPr>
                      <w:rFonts w:ascii="Open Sans" w:eastAsia="Open Sans" w:hAnsi="Open Sans" w:cs="Open Sans"/>
                      <w:b/>
                      <w:bCs/>
                      <w:color w:val="020303"/>
                      <w:sz w:val="18"/>
                      <w:szCs w:val="18"/>
                    </w:rPr>
                    <w:t>Detail Orientation</w:t>
                  </w:r>
                </w:p>
                <w:p w14:paraId="6E08A1A7" w14:textId="0FD6D4D7" w:rsidR="00221A76" w:rsidRPr="00221A76" w:rsidRDefault="00221A76" w:rsidP="00221A76">
                  <w:pPr>
                    <w:pStyle w:val="divdocumentulli"/>
                    <w:numPr>
                      <w:ilvl w:val="0"/>
                      <w:numId w:val="4"/>
                    </w:numPr>
                    <w:spacing w:line="280" w:lineRule="atLeast"/>
                    <w:ind w:left="220" w:right="160" w:hanging="192"/>
                    <w:rPr>
                      <w:rFonts w:ascii="Open Sans" w:eastAsia="Open Sans" w:hAnsi="Open Sans" w:cs="Open Sans"/>
                      <w:b/>
                      <w:bCs/>
                      <w:color w:val="020303"/>
                      <w:sz w:val="18"/>
                      <w:szCs w:val="18"/>
                      <w:lang w:val="en-AU"/>
                    </w:rPr>
                  </w:pPr>
                  <w:r w:rsidRPr="00221A76">
                    <w:rPr>
                      <w:rFonts w:ascii="Open Sans" w:eastAsia="Open Sans" w:hAnsi="Open Sans" w:cs="Open Sans"/>
                      <w:b/>
                      <w:bCs/>
                      <w:color w:val="020303"/>
                      <w:sz w:val="18"/>
                      <w:szCs w:val="18"/>
                      <w:lang w:val="en-AU"/>
                    </w:rPr>
                    <w:t>Adaptability</w:t>
                  </w:r>
                </w:p>
                <w:p w14:paraId="429368F4" w14:textId="40FCAA96" w:rsidR="00221A76" w:rsidRPr="00647161" w:rsidRDefault="00221A76" w:rsidP="00647161">
                  <w:pPr>
                    <w:pStyle w:val="divdocumentulli"/>
                    <w:numPr>
                      <w:ilvl w:val="0"/>
                      <w:numId w:val="4"/>
                    </w:numPr>
                    <w:spacing w:line="280" w:lineRule="atLeast"/>
                    <w:ind w:left="220" w:right="160" w:hanging="192"/>
                    <w:rPr>
                      <w:rStyle w:val="documentskillpaddedlinenth-last-child1"/>
                      <w:rFonts w:ascii="Open Sans" w:eastAsia="Open Sans" w:hAnsi="Open Sans" w:cs="Open Sans"/>
                      <w:b/>
                      <w:bCs/>
                      <w:color w:val="020303"/>
                      <w:sz w:val="18"/>
                      <w:szCs w:val="18"/>
                    </w:rPr>
                  </w:pPr>
                  <w:r w:rsidRPr="00221A76">
                    <w:rPr>
                      <w:rFonts w:ascii="Open Sans" w:eastAsia="Open Sans" w:hAnsi="Open Sans" w:cs="Open Sans"/>
                      <w:b/>
                      <w:bCs/>
                      <w:color w:val="020303"/>
                      <w:sz w:val="18"/>
                      <w:szCs w:val="18"/>
                    </w:rPr>
                    <w:t>Problem-Solving</w:t>
                  </w:r>
                </w:p>
                <w:p w14:paraId="26ABF9FF" w14:textId="77777777" w:rsidR="00A90F10" w:rsidRPr="003860AF" w:rsidRDefault="00A90F10">
                  <w:pPr>
                    <w:pStyle w:val="documentskillpaddedlinenth-last-child1Paragraph"/>
                    <w:spacing w:line="20" w:lineRule="atLeast"/>
                    <w:ind w:right="160"/>
                    <w:textAlignment w:val="auto"/>
                    <w:rPr>
                      <w:rStyle w:val="documentskillpaddedlinenth-last-child1"/>
                      <w:rFonts w:ascii="Open Sans" w:eastAsia="Open Sans" w:hAnsi="Open Sans" w:cs="Open Sans"/>
                      <w:b/>
                      <w:bCs/>
                      <w:color w:val="020303"/>
                      <w:sz w:val="4"/>
                      <w:szCs w:val="4"/>
                    </w:rPr>
                  </w:pPr>
                </w:p>
              </w:tc>
            </w:tr>
          </w:tbl>
          <w:p w14:paraId="27751E35" w14:textId="77777777" w:rsidR="00A90F10" w:rsidRPr="0097356F" w:rsidRDefault="00A90F10">
            <w:pPr>
              <w:rPr>
                <w:rStyle w:val="parentContainersectiontablesectionbody"/>
                <w:rFonts w:ascii="Open Sans" w:eastAsia="Open Sans" w:hAnsi="Open Sans" w:cs="Open Sans"/>
                <w:color w:val="020303"/>
                <w:sz w:val="18"/>
                <w:szCs w:val="18"/>
              </w:rPr>
            </w:pPr>
          </w:p>
        </w:tc>
      </w:tr>
    </w:tbl>
    <w:tbl>
      <w:tblPr>
        <w:tblW w:w="11262" w:type="dxa"/>
        <w:tblInd w:w="-142" w:type="dxa"/>
        <w:tblLayout w:type="fixed"/>
        <w:tblLook w:val="04A0" w:firstRow="1" w:lastRow="0" w:firstColumn="1" w:lastColumn="0" w:noHBand="0" w:noVBand="1"/>
      </w:tblPr>
      <w:tblGrid>
        <w:gridCol w:w="2462"/>
        <w:gridCol w:w="8800"/>
      </w:tblGrid>
      <w:tr w:rsidR="00A90F10" w:rsidRPr="0097356F" w14:paraId="726DF3FE" w14:textId="77777777" w:rsidTr="00221A76">
        <w:trPr>
          <w:trHeight w:hRule="exact" w:val="63"/>
        </w:trPr>
        <w:tc>
          <w:tcPr>
            <w:tcW w:w="2462" w:type="dxa"/>
            <w:tcBorders>
              <w:bottom w:val="single" w:sz="8" w:space="0" w:color="394D6B"/>
            </w:tcBorders>
            <w:shd w:val="clear" w:color="auto" w:fill="D7DBE1"/>
          </w:tcPr>
          <w:p w14:paraId="322A372E" w14:textId="3569E445" w:rsidR="00A90F10" w:rsidRPr="0097356F" w:rsidRDefault="00537F99">
            <w:pPr>
              <w:rPr>
                <w:sz w:val="22"/>
                <w:szCs w:val="22"/>
              </w:rPr>
            </w:pPr>
            <w:r w:rsidRPr="0097356F">
              <w:rPr>
                <w:rFonts w:ascii="Open Sans" w:eastAsia="Open Sans" w:hAnsi="Open Sans" w:cs="Open Sans"/>
                <w:color w:val="020303"/>
                <w:sz w:val="48"/>
                <w:szCs w:val="48"/>
              </w:rPr>
              <w:t> </w:t>
            </w:r>
          </w:p>
        </w:tc>
        <w:tc>
          <w:tcPr>
            <w:tcW w:w="8800" w:type="dxa"/>
            <w:tcBorders>
              <w:bottom w:val="single" w:sz="8" w:space="0" w:color="394D6B"/>
            </w:tcBorders>
          </w:tcPr>
          <w:p w14:paraId="1893A001" w14:textId="77777777" w:rsidR="00A90F10" w:rsidRPr="0097356F" w:rsidRDefault="00A90F10">
            <w:pPr>
              <w:rPr>
                <w:sz w:val="22"/>
                <w:szCs w:val="22"/>
              </w:rPr>
            </w:pPr>
          </w:p>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50"/>
        <w:gridCol w:w="8690"/>
        <w:gridCol w:w="8690"/>
      </w:tblGrid>
      <w:tr w:rsidR="00536D28" w:rsidRPr="0097356F" w14:paraId="7B5D6CFD" w14:textId="074F5C1E" w:rsidTr="00536D28">
        <w:tc>
          <w:tcPr>
            <w:tcW w:w="2350" w:type="dxa"/>
            <w:tcMar>
              <w:top w:w="160" w:type="dxa"/>
              <w:left w:w="0" w:type="dxa"/>
              <w:bottom w:w="0" w:type="dxa"/>
              <w:right w:w="45" w:type="dxa"/>
            </w:tcMar>
            <w:hideMark/>
          </w:tcPr>
          <w:bookmarkEnd w:id="0"/>
          <w:p w14:paraId="7F3648DC" w14:textId="39B37552" w:rsidR="00536D28" w:rsidRPr="0097356F" w:rsidRDefault="00536D28">
            <w:pPr>
              <w:pStyle w:val="documentsectiontitle"/>
              <w:ind w:right="120"/>
              <w:rPr>
                <w:rStyle w:val="documentheading"/>
                <w:sz w:val="18"/>
                <w:szCs w:val="18"/>
              </w:rPr>
            </w:pPr>
            <w:r w:rsidRPr="0097356F">
              <w:rPr>
                <w:rStyle w:val="documentheading"/>
                <w:sz w:val="18"/>
                <w:szCs w:val="18"/>
              </w:rPr>
              <w:t>Work History</w:t>
            </w:r>
          </w:p>
          <w:p w14:paraId="60962E36" w14:textId="77777777" w:rsidR="00536D28" w:rsidRPr="0097356F" w:rsidRDefault="00536D28">
            <w:pPr>
              <w:pStyle w:val="documentheadingParagraph"/>
              <w:pBdr>
                <w:right w:val="none" w:sz="0" w:space="0" w:color="auto"/>
              </w:pBdr>
              <w:spacing w:line="280" w:lineRule="atLeast"/>
              <w:ind w:right="120"/>
              <w:textAlignment w:val="auto"/>
              <w:rPr>
                <w:rStyle w:val="documentheading"/>
                <w:rFonts w:ascii="Open Sans" w:eastAsia="Open Sans" w:hAnsi="Open Sans" w:cs="Open Sans"/>
                <w:color w:val="020303"/>
                <w:sz w:val="18"/>
                <w:szCs w:val="18"/>
              </w:rPr>
            </w:pPr>
          </w:p>
        </w:tc>
        <w:tc>
          <w:tcPr>
            <w:tcW w:w="8690" w:type="dxa"/>
            <w:tcMar>
              <w:top w:w="160" w:type="dxa"/>
              <w:left w:w="0" w:type="dxa"/>
              <w:bottom w:w="0" w:type="dxa"/>
              <w:right w:w="0" w:type="dxa"/>
            </w:tcMar>
            <w:hideMark/>
          </w:tcPr>
          <w:p w14:paraId="7C77A50E" w14:textId="1822FA15" w:rsidR="00536D28" w:rsidRPr="0097356F" w:rsidRDefault="00647161">
            <w:pPr>
              <w:pStyle w:val="documentdispBlk"/>
              <w:spacing w:line="280" w:lineRule="atLeast"/>
              <w:ind w:right="80"/>
              <w:rPr>
                <w:rStyle w:val="parentContainersectiontablesectionbody"/>
                <w:rFonts w:ascii="Open Sans" w:eastAsia="Open Sans" w:hAnsi="Open Sans" w:cs="Open Sans"/>
                <w:color w:val="020303"/>
                <w:sz w:val="18"/>
                <w:szCs w:val="18"/>
              </w:rPr>
            </w:pPr>
            <w:r w:rsidRPr="00647161">
              <w:rPr>
                <w:rFonts w:ascii="Open Sans" w:eastAsia="Open Sans" w:hAnsi="Open Sans" w:cs="Open Sans"/>
                <w:b/>
                <w:bCs/>
                <w:noProof/>
                <w:color w:val="020303"/>
                <w:sz w:val="18"/>
                <w:szCs w:val="18"/>
              </w:rPr>
              <w:t>Software Engineering Assistant (Project Support)</w:t>
            </w:r>
            <w:bookmarkStart w:id="1" w:name="_Hlk159786301"/>
            <w:r w:rsidRPr="00647161">
              <w:rPr>
                <w:rFonts w:ascii="Open Sans" w:eastAsia="Open Sans" w:hAnsi="Open Sans" w:cs="Open Sans"/>
                <w:b/>
                <w:bCs/>
                <w:noProof/>
                <w:color w:val="020303"/>
                <w:sz w:val="18"/>
                <w:szCs w:val="18"/>
              </w:rPr>
              <w:t xml:space="preserve"> </w:t>
            </w:r>
            <w:r>
              <w:rPr>
                <w:rFonts w:ascii="Open Sans" w:eastAsia="Open Sans" w:hAnsi="Open Sans" w:cs="Open Sans"/>
                <w:b/>
                <w:bCs/>
                <w:noProof/>
                <w:color w:val="020303"/>
                <w:sz w:val="18"/>
                <w:szCs w:val="18"/>
              </w:rPr>
              <w:t xml:space="preserve">                                        </w:t>
            </w:r>
            <w:proofErr w:type="gramStart"/>
            <w:r>
              <w:rPr>
                <w:rFonts w:ascii="Open Sans" w:eastAsia="Open Sans" w:hAnsi="Open Sans" w:cs="Open Sans"/>
                <w:b/>
                <w:bCs/>
                <w:noProof/>
                <w:color w:val="020303"/>
                <w:sz w:val="18"/>
                <w:szCs w:val="18"/>
              </w:rPr>
              <w:t xml:space="preserve">   </w:t>
            </w:r>
            <w:r w:rsidR="00221A76" w:rsidRPr="00221A76">
              <w:rPr>
                <w:rStyle w:val="parentContainersectiontablesectionbody"/>
                <w:rFonts w:ascii="Open Sans" w:eastAsia="Open Sans" w:hAnsi="Open Sans" w:cs="Open Sans"/>
                <w:b/>
                <w:bCs/>
                <w:color w:val="020303"/>
                <w:sz w:val="18"/>
                <w:szCs w:val="18"/>
              </w:rPr>
              <w:t>[</w:t>
            </w:r>
            <w:proofErr w:type="gramEnd"/>
            <w:r w:rsidR="00047FC2">
              <w:rPr>
                <w:rStyle w:val="span"/>
                <w:rFonts w:ascii="Open Sans" w:eastAsia="Open Sans" w:hAnsi="Open Sans" w:cs="Open Sans"/>
                <w:b/>
                <w:bCs/>
                <w:color w:val="020303"/>
                <w:sz w:val="18"/>
                <w:szCs w:val="18"/>
              </w:rPr>
              <w:t>12</w:t>
            </w:r>
            <w:r w:rsidR="00536D28" w:rsidRPr="00221A76">
              <w:rPr>
                <w:rStyle w:val="span"/>
                <w:rFonts w:ascii="Open Sans" w:eastAsia="Open Sans" w:hAnsi="Open Sans" w:cs="Open Sans"/>
                <w:b/>
                <w:bCs/>
                <w:color w:val="020303"/>
                <w:sz w:val="18"/>
                <w:szCs w:val="18"/>
              </w:rPr>
              <w:t>/202</w:t>
            </w:r>
            <w:r>
              <w:rPr>
                <w:rStyle w:val="span"/>
                <w:rFonts w:ascii="Open Sans" w:eastAsia="Open Sans" w:hAnsi="Open Sans" w:cs="Open Sans"/>
                <w:b/>
                <w:bCs/>
                <w:color w:val="020303"/>
                <w:sz w:val="18"/>
                <w:szCs w:val="18"/>
              </w:rPr>
              <w:t>5</w:t>
            </w:r>
            <w:r w:rsidR="00536D28" w:rsidRPr="00221A76">
              <w:rPr>
                <w:rStyle w:val="span"/>
                <w:rFonts w:ascii="Open Sans" w:eastAsia="Open Sans" w:hAnsi="Open Sans" w:cs="Open Sans"/>
                <w:b/>
                <w:bCs/>
                <w:color w:val="020303"/>
                <w:sz w:val="18"/>
                <w:szCs w:val="18"/>
              </w:rPr>
              <w:t xml:space="preserve"> </w:t>
            </w:r>
            <w:r w:rsidR="00221A76" w:rsidRPr="00221A76">
              <w:rPr>
                <w:rFonts w:ascii="Open Sans" w:eastAsia="Open Sans" w:hAnsi="Open Sans" w:cs="Open Sans"/>
                <w:b/>
                <w:bCs/>
                <w:color w:val="020303"/>
                <w:sz w:val="18"/>
                <w:szCs w:val="18"/>
                <w:lang w:bidi="en-US"/>
              </w:rPr>
              <w:t>–</w:t>
            </w:r>
            <w:bookmarkEnd w:id="1"/>
            <w:r w:rsidR="00221A76" w:rsidRPr="00221A76">
              <w:rPr>
                <w:rFonts w:ascii="Open Sans" w:eastAsia="Open Sans" w:hAnsi="Open Sans" w:cs="Open Sans"/>
                <w:b/>
                <w:bCs/>
                <w:color w:val="020303"/>
                <w:sz w:val="18"/>
                <w:szCs w:val="18"/>
                <w:lang w:bidi="en-US"/>
              </w:rPr>
              <w:t xml:space="preserve"> </w:t>
            </w:r>
            <w:r w:rsidR="00047FC2">
              <w:rPr>
                <w:rStyle w:val="span"/>
                <w:rFonts w:ascii="Open Sans" w:eastAsia="Open Sans" w:hAnsi="Open Sans" w:cs="Open Sans"/>
                <w:b/>
                <w:bCs/>
                <w:color w:val="020303"/>
                <w:sz w:val="18"/>
                <w:szCs w:val="18"/>
              </w:rPr>
              <w:t>03</w:t>
            </w:r>
            <w:r w:rsidR="00E37AA7" w:rsidRPr="00221A76">
              <w:rPr>
                <w:rStyle w:val="span"/>
                <w:rFonts w:ascii="Open Sans" w:eastAsia="Open Sans" w:hAnsi="Open Sans" w:cs="Open Sans"/>
                <w:b/>
                <w:bCs/>
                <w:color w:val="020303"/>
                <w:sz w:val="18"/>
                <w:szCs w:val="18"/>
              </w:rPr>
              <w:t>/202</w:t>
            </w:r>
            <w:r w:rsidR="00047FC2">
              <w:rPr>
                <w:rStyle w:val="span"/>
                <w:rFonts w:ascii="Open Sans" w:eastAsia="Open Sans" w:hAnsi="Open Sans" w:cs="Open Sans"/>
                <w:b/>
                <w:bCs/>
                <w:color w:val="020303"/>
                <w:sz w:val="18"/>
                <w:szCs w:val="18"/>
              </w:rPr>
              <w:t>6</w:t>
            </w:r>
            <w:r w:rsidR="00221A76" w:rsidRPr="00221A76">
              <w:rPr>
                <w:rStyle w:val="span"/>
                <w:rFonts w:ascii="Open Sans" w:eastAsia="Open Sans" w:hAnsi="Open Sans" w:cs="Open Sans"/>
                <w:b/>
                <w:bCs/>
                <w:color w:val="020303"/>
                <w:sz w:val="18"/>
                <w:szCs w:val="18"/>
              </w:rPr>
              <w:t>]</w:t>
            </w:r>
          </w:p>
          <w:p w14:paraId="69DBDA31" w14:textId="426F30F1" w:rsidR="0019517F" w:rsidRPr="0097356F" w:rsidRDefault="00E37AA7">
            <w:pPr>
              <w:pStyle w:val="documentdispBlk"/>
              <w:spacing w:line="280" w:lineRule="atLeast"/>
              <w:ind w:right="80"/>
              <w:rPr>
                <w:rStyle w:val="parentContainersectiontablesectionbody"/>
                <w:rFonts w:ascii="Open Sans" w:eastAsia="Open Sans" w:hAnsi="Open Sans" w:cs="Open Sans"/>
                <w:color w:val="020303"/>
                <w:sz w:val="18"/>
                <w:szCs w:val="18"/>
              </w:rPr>
            </w:pPr>
            <w:proofErr w:type="spellStart"/>
            <w:r>
              <w:rPr>
                <w:rStyle w:val="documenttxtBold"/>
                <w:rFonts w:ascii="Open Sans" w:eastAsia="Open Sans" w:hAnsi="Open Sans" w:cs="Open Sans"/>
                <w:color w:val="020303"/>
                <w:sz w:val="18"/>
                <w:szCs w:val="18"/>
              </w:rPr>
              <w:t>Realta</w:t>
            </w:r>
            <w:proofErr w:type="spellEnd"/>
            <w:r>
              <w:rPr>
                <w:rStyle w:val="documenttxtBold"/>
                <w:rFonts w:ascii="Open Sans" w:eastAsia="Open Sans" w:hAnsi="Open Sans" w:cs="Open Sans"/>
                <w:color w:val="020303"/>
                <w:sz w:val="18"/>
                <w:szCs w:val="18"/>
              </w:rPr>
              <w:t xml:space="preserve"> Logic</w:t>
            </w:r>
            <w:r w:rsidR="000B3997" w:rsidRPr="0097356F">
              <w:rPr>
                <w:rStyle w:val="span"/>
                <w:rFonts w:eastAsia="Open Sans"/>
                <w:sz w:val="28"/>
                <w:szCs w:val="28"/>
              </w:rPr>
              <w:t>,</w:t>
            </w:r>
            <w:r w:rsidR="00536D28" w:rsidRPr="0097356F">
              <w:rPr>
                <w:rStyle w:val="span"/>
                <w:rFonts w:ascii="Open Sans" w:eastAsia="Open Sans" w:hAnsi="Open Sans" w:cs="Open Sans"/>
                <w:color w:val="020303"/>
                <w:sz w:val="18"/>
                <w:szCs w:val="18"/>
              </w:rPr>
              <w:t xml:space="preserve"> </w:t>
            </w:r>
            <w:r>
              <w:rPr>
                <w:rStyle w:val="span"/>
                <w:rFonts w:ascii="Open Sans" w:eastAsia="Open Sans" w:hAnsi="Open Sans" w:cs="Open Sans"/>
                <w:color w:val="020303"/>
                <w:sz w:val="18"/>
                <w:szCs w:val="18"/>
              </w:rPr>
              <w:t>Sydney</w:t>
            </w:r>
            <w:r w:rsidR="00221A76">
              <w:rPr>
                <w:rStyle w:val="span"/>
                <w:rFonts w:ascii="Open Sans" w:eastAsia="Open Sans" w:hAnsi="Open Sans" w:cs="Open Sans"/>
                <w:color w:val="020303"/>
                <w:sz w:val="18"/>
                <w:szCs w:val="18"/>
              </w:rPr>
              <w:t>, NSW</w:t>
            </w:r>
          </w:p>
          <w:p w14:paraId="6A6409A0" w14:textId="7BD878CE" w:rsidR="00647161" w:rsidRPr="00647161" w:rsidRDefault="00647161" w:rsidP="00647161">
            <w:pPr>
              <w:pStyle w:val="documentullinth-child1"/>
              <w:numPr>
                <w:ilvl w:val="0"/>
                <w:numId w:val="13"/>
              </w:numPr>
              <w:spacing w:line="280" w:lineRule="atLeast"/>
              <w:ind w:right="80"/>
              <w:rPr>
                <w:rFonts w:ascii="Open Sans" w:eastAsia="Open Sans" w:hAnsi="Open Sans" w:cs="Open Sans"/>
                <w:color w:val="020303"/>
                <w:sz w:val="18"/>
                <w:szCs w:val="18"/>
                <w:lang w:val="en-AU"/>
              </w:rPr>
            </w:pPr>
            <w:r w:rsidRPr="00647161">
              <w:rPr>
                <w:rFonts w:ascii="Open Sans" w:eastAsia="Open Sans" w:hAnsi="Open Sans" w:cs="Open Sans"/>
                <w:color w:val="020303"/>
                <w:sz w:val="18"/>
                <w:szCs w:val="18"/>
                <w:lang w:val="en-AU"/>
              </w:rPr>
              <w:t>Assisted a Senior Software Engineer during a high</w:t>
            </w:r>
            <w:r w:rsidRPr="00647161">
              <w:rPr>
                <w:rFonts w:ascii="Open Sans" w:eastAsia="Open Sans" w:hAnsi="Open Sans" w:cs="Open Sans"/>
                <w:color w:val="020303"/>
                <w:sz w:val="18"/>
                <w:szCs w:val="18"/>
                <w:lang w:val="en-AU"/>
              </w:rPr>
              <w:noBreakHyphen/>
              <w:t>pressure project deadline by developing Python scripts and backend logic.</w:t>
            </w:r>
          </w:p>
          <w:p w14:paraId="1AD23BBC" w14:textId="09687543" w:rsidR="00647161" w:rsidRPr="00647161" w:rsidRDefault="00647161" w:rsidP="00647161">
            <w:pPr>
              <w:pStyle w:val="documentullinth-child1"/>
              <w:numPr>
                <w:ilvl w:val="0"/>
                <w:numId w:val="13"/>
              </w:numPr>
              <w:spacing w:line="280" w:lineRule="atLeast"/>
              <w:ind w:right="80"/>
              <w:rPr>
                <w:rFonts w:ascii="Open Sans" w:eastAsia="Open Sans" w:hAnsi="Open Sans" w:cs="Open Sans"/>
                <w:color w:val="020303"/>
                <w:sz w:val="18"/>
                <w:szCs w:val="18"/>
                <w:lang w:val="en-AU"/>
              </w:rPr>
            </w:pPr>
            <w:r w:rsidRPr="00647161">
              <w:rPr>
                <w:rFonts w:ascii="Open Sans" w:eastAsia="Open Sans" w:hAnsi="Open Sans" w:cs="Open Sans"/>
                <w:color w:val="020303"/>
                <w:sz w:val="18"/>
                <w:szCs w:val="18"/>
                <w:lang w:val="en-AU"/>
              </w:rPr>
              <w:t>Helped with debugging, testing, and improving small features to ensure the project stayed on track.</w:t>
            </w:r>
          </w:p>
          <w:p w14:paraId="0E4A5166" w14:textId="1BDA299A" w:rsidR="00647161" w:rsidRPr="00647161" w:rsidRDefault="00647161" w:rsidP="00647161">
            <w:pPr>
              <w:pStyle w:val="documentullinth-child1"/>
              <w:numPr>
                <w:ilvl w:val="0"/>
                <w:numId w:val="13"/>
              </w:numPr>
              <w:spacing w:line="280" w:lineRule="atLeast"/>
              <w:ind w:right="80"/>
              <w:rPr>
                <w:rFonts w:ascii="Open Sans" w:eastAsia="Open Sans" w:hAnsi="Open Sans" w:cs="Open Sans"/>
                <w:color w:val="020303"/>
                <w:sz w:val="18"/>
                <w:szCs w:val="18"/>
                <w:lang w:val="en-AU"/>
              </w:rPr>
            </w:pPr>
            <w:r w:rsidRPr="00647161">
              <w:rPr>
                <w:rFonts w:ascii="Open Sans" w:eastAsia="Open Sans" w:hAnsi="Open Sans" w:cs="Open Sans"/>
                <w:color w:val="020303"/>
                <w:sz w:val="18"/>
                <w:szCs w:val="18"/>
                <w:lang w:val="en-AU"/>
              </w:rPr>
              <w:t>Learned how real software teams work, including code reviews, Git workflows, and solving problems quickly and clearly.</w:t>
            </w:r>
          </w:p>
          <w:p w14:paraId="13B09591" w14:textId="77777777" w:rsidR="00047FC2" w:rsidRDefault="00047FC2" w:rsidP="00047FC2">
            <w:pPr>
              <w:rPr>
                <w:rFonts w:ascii="Open Sans" w:hAnsi="Open Sans" w:cs="Open Sans"/>
                <w:b/>
                <w:bCs/>
                <w:sz w:val="18"/>
                <w:szCs w:val="18"/>
                <w:lang w:val="en-AU"/>
              </w:rPr>
            </w:pPr>
          </w:p>
          <w:p w14:paraId="7D32D4D0" w14:textId="4C3A3D91" w:rsidR="00047FC2" w:rsidRDefault="00047FC2" w:rsidP="00047FC2">
            <w:pPr>
              <w:rPr>
                <w:rFonts w:ascii="Open Sans" w:hAnsi="Open Sans" w:cs="Open Sans"/>
                <w:b/>
                <w:bCs/>
                <w:sz w:val="18"/>
                <w:szCs w:val="18"/>
                <w:lang w:val="en-AU"/>
              </w:rPr>
            </w:pPr>
            <w:r w:rsidRPr="00047FC2">
              <w:rPr>
                <w:rFonts w:ascii="Open Sans" w:hAnsi="Open Sans" w:cs="Open Sans"/>
                <w:b/>
                <w:bCs/>
                <w:sz w:val="18"/>
                <w:szCs w:val="18"/>
                <w:lang w:val="en-AU"/>
              </w:rPr>
              <w:t xml:space="preserve">Technical Support (Informal / Peer </w:t>
            </w:r>
            <w:proofErr w:type="gramStart"/>
            <w:r w:rsidRPr="00047FC2">
              <w:rPr>
                <w:rFonts w:ascii="Open Sans" w:hAnsi="Open Sans" w:cs="Open Sans"/>
                <w:b/>
                <w:bCs/>
                <w:sz w:val="18"/>
                <w:szCs w:val="18"/>
                <w:lang w:val="en-AU"/>
              </w:rPr>
              <w:t>Assistance)</w:t>
            </w:r>
            <w:r>
              <w:rPr>
                <w:rFonts w:ascii="Open Sans" w:hAnsi="Open Sans" w:cs="Open Sans"/>
                <w:b/>
                <w:bCs/>
                <w:sz w:val="18"/>
                <w:szCs w:val="18"/>
                <w:lang w:val="en-AU"/>
              </w:rPr>
              <w:t xml:space="preserve">   </w:t>
            </w:r>
            <w:proofErr w:type="gramEnd"/>
            <w:r>
              <w:rPr>
                <w:rFonts w:ascii="Open Sans" w:hAnsi="Open Sans" w:cs="Open Sans"/>
                <w:b/>
                <w:bCs/>
                <w:sz w:val="18"/>
                <w:szCs w:val="18"/>
                <w:lang w:val="en-AU"/>
              </w:rPr>
              <w:t xml:space="preserve">                                           </w:t>
            </w:r>
            <w:proofErr w:type="gramStart"/>
            <w:r>
              <w:rPr>
                <w:rFonts w:ascii="Open Sans" w:hAnsi="Open Sans" w:cs="Open Sans"/>
                <w:b/>
                <w:bCs/>
                <w:sz w:val="18"/>
                <w:szCs w:val="18"/>
                <w:lang w:val="en-AU"/>
              </w:rPr>
              <w:t xml:space="preserve">   </w:t>
            </w:r>
            <w:r w:rsidRPr="00221A76">
              <w:rPr>
                <w:rStyle w:val="parentContainersectiontablesectionbody"/>
                <w:rFonts w:ascii="Open Sans" w:eastAsia="Open Sans" w:hAnsi="Open Sans" w:cs="Open Sans"/>
                <w:b/>
                <w:bCs/>
                <w:color w:val="020303"/>
                <w:sz w:val="18"/>
                <w:szCs w:val="18"/>
              </w:rPr>
              <w:t>[</w:t>
            </w:r>
            <w:proofErr w:type="gramEnd"/>
            <w:r w:rsidRPr="00221A76">
              <w:rPr>
                <w:rStyle w:val="span"/>
                <w:rFonts w:ascii="Open Sans" w:eastAsia="Open Sans" w:hAnsi="Open Sans" w:cs="Open Sans"/>
                <w:b/>
                <w:bCs/>
                <w:color w:val="020303"/>
                <w:sz w:val="18"/>
                <w:szCs w:val="18"/>
              </w:rPr>
              <w:t>0</w:t>
            </w:r>
            <w:r>
              <w:rPr>
                <w:rStyle w:val="span"/>
                <w:rFonts w:ascii="Open Sans" w:eastAsia="Open Sans" w:hAnsi="Open Sans" w:cs="Open Sans"/>
                <w:b/>
                <w:bCs/>
                <w:color w:val="020303"/>
                <w:sz w:val="18"/>
                <w:szCs w:val="18"/>
              </w:rPr>
              <w:t>2</w:t>
            </w:r>
            <w:r w:rsidRPr="00221A76">
              <w:rPr>
                <w:rStyle w:val="span"/>
                <w:rFonts w:ascii="Open Sans" w:eastAsia="Open Sans" w:hAnsi="Open Sans" w:cs="Open Sans"/>
                <w:b/>
                <w:bCs/>
                <w:color w:val="020303"/>
                <w:sz w:val="18"/>
                <w:szCs w:val="18"/>
              </w:rPr>
              <w:t>/202</w:t>
            </w:r>
            <w:r>
              <w:rPr>
                <w:rStyle w:val="span"/>
                <w:rFonts w:ascii="Open Sans" w:eastAsia="Open Sans" w:hAnsi="Open Sans" w:cs="Open Sans"/>
                <w:b/>
                <w:bCs/>
                <w:color w:val="020303"/>
                <w:sz w:val="18"/>
                <w:szCs w:val="18"/>
              </w:rPr>
              <w:t>5</w:t>
            </w:r>
            <w:r w:rsidRPr="00221A76">
              <w:rPr>
                <w:rStyle w:val="span"/>
                <w:rFonts w:ascii="Open Sans" w:eastAsia="Open Sans" w:hAnsi="Open Sans" w:cs="Open Sans"/>
                <w:b/>
                <w:bCs/>
                <w:color w:val="020303"/>
                <w:sz w:val="18"/>
                <w:szCs w:val="18"/>
              </w:rPr>
              <w:t xml:space="preserve"> </w:t>
            </w:r>
            <w:r w:rsidRPr="00221A76">
              <w:rPr>
                <w:rFonts w:ascii="Open Sans" w:eastAsia="Open Sans" w:hAnsi="Open Sans" w:cs="Open Sans"/>
                <w:b/>
                <w:bCs/>
                <w:color w:val="020303"/>
                <w:sz w:val="18"/>
                <w:szCs w:val="18"/>
                <w:lang w:bidi="en-US"/>
              </w:rPr>
              <w:t xml:space="preserve">– </w:t>
            </w:r>
            <w:r w:rsidRPr="00221A76">
              <w:rPr>
                <w:rStyle w:val="span"/>
                <w:rFonts w:ascii="Open Sans" w:eastAsia="Open Sans" w:hAnsi="Open Sans" w:cs="Open Sans"/>
                <w:b/>
                <w:bCs/>
                <w:color w:val="020303"/>
                <w:sz w:val="18"/>
                <w:szCs w:val="18"/>
              </w:rPr>
              <w:t>11/202</w:t>
            </w:r>
            <w:r>
              <w:rPr>
                <w:rStyle w:val="span"/>
                <w:rFonts w:ascii="Open Sans" w:eastAsia="Open Sans" w:hAnsi="Open Sans" w:cs="Open Sans"/>
                <w:b/>
                <w:bCs/>
                <w:color w:val="020303"/>
                <w:sz w:val="18"/>
                <w:szCs w:val="18"/>
              </w:rPr>
              <w:t>5</w:t>
            </w:r>
            <w:r w:rsidRPr="00221A76">
              <w:rPr>
                <w:rStyle w:val="span"/>
                <w:rFonts w:ascii="Open Sans" w:eastAsia="Open Sans" w:hAnsi="Open Sans" w:cs="Open Sans"/>
                <w:b/>
                <w:bCs/>
                <w:color w:val="020303"/>
                <w:sz w:val="18"/>
                <w:szCs w:val="18"/>
              </w:rPr>
              <w:t>]</w:t>
            </w:r>
          </w:p>
          <w:p w14:paraId="107AA942" w14:textId="42255E3B" w:rsidR="00047FC2" w:rsidRPr="00047FC2" w:rsidRDefault="00047FC2" w:rsidP="00047FC2">
            <w:pPr>
              <w:rPr>
                <w:rFonts w:ascii="Open Sans" w:hAnsi="Open Sans" w:cs="Open Sans"/>
                <w:b/>
                <w:bCs/>
                <w:sz w:val="18"/>
                <w:szCs w:val="18"/>
                <w:lang w:val="en-AU"/>
              </w:rPr>
            </w:pPr>
            <w:r>
              <w:rPr>
                <w:rFonts w:ascii="Open Sans" w:hAnsi="Open Sans" w:cs="Open Sans"/>
                <w:b/>
                <w:bCs/>
                <w:sz w:val="18"/>
                <w:szCs w:val="18"/>
                <w:lang w:val="en-AU"/>
              </w:rPr>
              <w:t xml:space="preserve">UOW College, </w:t>
            </w:r>
            <w:r w:rsidRPr="00047FC2">
              <w:rPr>
                <w:rFonts w:ascii="Open Sans" w:hAnsi="Open Sans" w:cs="Open Sans"/>
                <w:sz w:val="18"/>
                <w:szCs w:val="18"/>
                <w:lang w:val="en-AU"/>
              </w:rPr>
              <w:t>Wollongong, NSW</w:t>
            </w:r>
          </w:p>
          <w:p w14:paraId="221B1A43" w14:textId="77777777" w:rsidR="00047FC2" w:rsidRPr="00047FC2" w:rsidRDefault="00047FC2" w:rsidP="00047FC2">
            <w:pPr>
              <w:pStyle w:val="ListParagraph"/>
              <w:numPr>
                <w:ilvl w:val="0"/>
                <w:numId w:val="16"/>
              </w:numPr>
              <w:rPr>
                <w:rFonts w:ascii="Open Sans" w:hAnsi="Open Sans" w:cs="Open Sans"/>
                <w:sz w:val="18"/>
                <w:szCs w:val="18"/>
                <w:lang w:val="en-AU"/>
              </w:rPr>
            </w:pPr>
            <w:r w:rsidRPr="00047FC2">
              <w:rPr>
                <w:rFonts w:ascii="Open Sans" w:hAnsi="Open Sans" w:cs="Open Sans"/>
                <w:sz w:val="18"/>
                <w:szCs w:val="18"/>
                <w:lang w:val="en-AU"/>
              </w:rPr>
              <w:t>Helped students at UOW College with Python programming, MongoDB (NoSQL), and MySQL while they were learning these topics.</w:t>
            </w:r>
          </w:p>
          <w:p w14:paraId="04CB48FF" w14:textId="77777777" w:rsidR="00047FC2" w:rsidRPr="00047FC2" w:rsidRDefault="00047FC2" w:rsidP="00047FC2">
            <w:pPr>
              <w:pStyle w:val="ListParagraph"/>
              <w:numPr>
                <w:ilvl w:val="0"/>
                <w:numId w:val="16"/>
              </w:numPr>
              <w:rPr>
                <w:rFonts w:ascii="Open Sans" w:hAnsi="Open Sans" w:cs="Open Sans"/>
                <w:sz w:val="18"/>
                <w:szCs w:val="18"/>
                <w:lang w:val="en-AU"/>
              </w:rPr>
            </w:pPr>
            <w:r w:rsidRPr="00047FC2">
              <w:rPr>
                <w:rFonts w:ascii="Open Sans" w:hAnsi="Open Sans" w:cs="Open Sans"/>
                <w:sz w:val="18"/>
                <w:szCs w:val="18"/>
                <w:lang w:val="en-AU"/>
              </w:rPr>
              <w:t>Explained coding ideas in simple words so other students could understand them easily.</w:t>
            </w:r>
          </w:p>
          <w:p w14:paraId="05BC0B26" w14:textId="77777777" w:rsidR="00047FC2" w:rsidRPr="00047FC2" w:rsidRDefault="00047FC2" w:rsidP="00047FC2">
            <w:pPr>
              <w:pStyle w:val="ListParagraph"/>
              <w:numPr>
                <w:ilvl w:val="0"/>
                <w:numId w:val="16"/>
              </w:numPr>
              <w:rPr>
                <w:rFonts w:ascii="Open Sans" w:hAnsi="Open Sans" w:cs="Open Sans"/>
                <w:sz w:val="18"/>
                <w:szCs w:val="18"/>
                <w:lang w:val="en-AU"/>
              </w:rPr>
            </w:pPr>
            <w:r w:rsidRPr="00047FC2">
              <w:rPr>
                <w:rFonts w:ascii="Open Sans" w:hAnsi="Open Sans" w:cs="Open Sans"/>
                <w:sz w:val="18"/>
                <w:szCs w:val="18"/>
                <w:lang w:val="en-AU"/>
              </w:rPr>
              <w:t>Helped classmates fix errors in their assignments and understand how their code works.</w:t>
            </w:r>
          </w:p>
          <w:p w14:paraId="672D4CA1" w14:textId="4D7067F9" w:rsidR="00047FC2" w:rsidRPr="00047FC2" w:rsidRDefault="00047FC2" w:rsidP="00047FC2">
            <w:pPr>
              <w:pStyle w:val="ListParagraph"/>
              <w:numPr>
                <w:ilvl w:val="0"/>
                <w:numId w:val="16"/>
              </w:numPr>
              <w:rPr>
                <w:rFonts w:ascii="Open Sans" w:hAnsi="Open Sans" w:cs="Open Sans"/>
                <w:sz w:val="18"/>
                <w:szCs w:val="18"/>
                <w:lang w:val="en-AU"/>
              </w:rPr>
            </w:pPr>
            <w:r w:rsidRPr="00047FC2">
              <w:rPr>
                <w:rFonts w:ascii="Open Sans" w:hAnsi="Open Sans" w:cs="Open Sans"/>
                <w:sz w:val="18"/>
                <w:szCs w:val="18"/>
                <w:lang w:val="en-AU"/>
              </w:rPr>
              <w:t>Supported small web development tasks and basic database queries, which improved my own skills through real practice.</w:t>
            </w:r>
          </w:p>
          <w:p w14:paraId="64912BA3" w14:textId="77777777" w:rsidR="00047FC2" w:rsidRDefault="00047FC2">
            <w:pPr>
              <w:pStyle w:val="documentdispBlk"/>
              <w:pBdr>
                <w:top w:val="none" w:sz="0" w:space="15" w:color="auto"/>
              </w:pBdr>
              <w:spacing w:line="280" w:lineRule="atLeast"/>
              <w:ind w:right="80"/>
              <w:rPr>
                <w:rFonts w:ascii="Open Sans" w:eastAsia="Open Sans" w:hAnsi="Open Sans" w:cs="Open Sans"/>
                <w:b/>
                <w:bCs/>
                <w:color w:val="020303"/>
                <w:sz w:val="18"/>
                <w:szCs w:val="18"/>
              </w:rPr>
            </w:pPr>
          </w:p>
          <w:p w14:paraId="72041C77" w14:textId="6ADE7DDE" w:rsidR="00536D28" w:rsidRPr="0097356F" w:rsidRDefault="00647161">
            <w:pPr>
              <w:pStyle w:val="documentdispBlk"/>
              <w:pBdr>
                <w:top w:val="none" w:sz="0" w:space="15" w:color="auto"/>
              </w:pBdr>
              <w:spacing w:line="280" w:lineRule="atLeast"/>
              <w:ind w:right="80"/>
              <w:rPr>
                <w:rStyle w:val="parentContainersectiontablesectionbody"/>
                <w:rFonts w:ascii="Open Sans" w:eastAsia="Open Sans" w:hAnsi="Open Sans" w:cs="Open Sans"/>
                <w:color w:val="020303"/>
                <w:sz w:val="18"/>
                <w:szCs w:val="18"/>
              </w:rPr>
            </w:pPr>
            <w:r w:rsidRPr="00647161">
              <w:rPr>
                <w:rFonts w:ascii="Open Sans" w:eastAsia="Open Sans" w:hAnsi="Open Sans" w:cs="Open Sans"/>
                <w:b/>
                <w:bCs/>
                <w:color w:val="020303"/>
                <w:sz w:val="18"/>
                <w:szCs w:val="18"/>
              </w:rPr>
              <w:lastRenderedPageBreak/>
              <w:t>Hospitality Leadership Experience</w:t>
            </w:r>
            <w:r w:rsidRPr="00647161">
              <w:rPr>
                <w:rFonts w:ascii="Open Sans" w:eastAsia="Open Sans" w:hAnsi="Open Sans" w:cs="Open Sans"/>
                <w:b/>
                <w:bCs/>
                <w:color w:val="020303"/>
                <w:sz w:val="20"/>
                <w:szCs w:val="20"/>
              </w:rPr>
              <w:t xml:space="preserve"> </w:t>
            </w:r>
            <w:r>
              <w:rPr>
                <w:rFonts w:ascii="Open Sans" w:eastAsia="Open Sans" w:hAnsi="Open Sans" w:cs="Open Sans"/>
                <w:b/>
                <w:bCs/>
                <w:color w:val="020303"/>
                <w:sz w:val="20"/>
                <w:szCs w:val="20"/>
              </w:rPr>
              <w:t xml:space="preserve">                </w:t>
            </w:r>
            <w:r w:rsidR="00410941">
              <w:rPr>
                <w:rFonts w:ascii="Open Sans" w:eastAsia="Open Sans" w:hAnsi="Open Sans" w:cs="Open Sans"/>
                <w:b/>
                <w:bCs/>
                <w:color w:val="020303"/>
                <w:sz w:val="20"/>
                <w:szCs w:val="20"/>
              </w:rPr>
              <w:t xml:space="preserve">                                </w:t>
            </w:r>
            <w:r w:rsidR="00047FC2">
              <w:rPr>
                <w:rFonts w:ascii="Open Sans" w:eastAsia="Open Sans" w:hAnsi="Open Sans" w:cs="Open Sans"/>
                <w:b/>
                <w:bCs/>
                <w:color w:val="020303"/>
                <w:sz w:val="20"/>
                <w:szCs w:val="20"/>
              </w:rPr>
              <w:t xml:space="preserve"> </w:t>
            </w:r>
            <w:r w:rsidR="00410941">
              <w:rPr>
                <w:rFonts w:ascii="Open Sans" w:eastAsia="Open Sans" w:hAnsi="Open Sans" w:cs="Open Sans"/>
                <w:b/>
                <w:bCs/>
                <w:color w:val="020303"/>
                <w:sz w:val="20"/>
                <w:szCs w:val="20"/>
              </w:rPr>
              <w:t xml:space="preserve">           </w:t>
            </w:r>
            <w:proofErr w:type="gramStart"/>
            <w:r w:rsidR="00410941">
              <w:rPr>
                <w:rFonts w:ascii="Open Sans" w:eastAsia="Open Sans" w:hAnsi="Open Sans" w:cs="Open Sans"/>
                <w:b/>
                <w:bCs/>
                <w:color w:val="020303"/>
                <w:sz w:val="20"/>
                <w:szCs w:val="20"/>
              </w:rPr>
              <w:t xml:space="preserve">   </w:t>
            </w:r>
            <w:r w:rsidR="00370E02" w:rsidRPr="00370E02">
              <w:rPr>
                <w:rStyle w:val="parentContainersectiontablesectionbody"/>
                <w:rFonts w:ascii="Open Sans" w:eastAsia="Open Sans" w:hAnsi="Open Sans" w:cs="Open Sans"/>
                <w:b/>
                <w:bCs/>
                <w:color w:val="020303"/>
                <w:sz w:val="18"/>
                <w:szCs w:val="18"/>
              </w:rPr>
              <w:t>[</w:t>
            </w:r>
            <w:proofErr w:type="gramEnd"/>
            <w:r w:rsidR="00536D28" w:rsidRPr="00370E02">
              <w:rPr>
                <w:rStyle w:val="span"/>
                <w:rFonts w:ascii="Open Sans" w:eastAsia="Open Sans" w:hAnsi="Open Sans" w:cs="Open Sans"/>
                <w:b/>
                <w:bCs/>
                <w:color w:val="020303"/>
                <w:sz w:val="18"/>
                <w:szCs w:val="18"/>
              </w:rPr>
              <w:t>0</w:t>
            </w:r>
            <w:r w:rsidR="00047FC2">
              <w:rPr>
                <w:rStyle w:val="span"/>
                <w:rFonts w:ascii="Open Sans" w:eastAsia="Open Sans" w:hAnsi="Open Sans" w:cs="Open Sans"/>
                <w:b/>
                <w:bCs/>
                <w:color w:val="020303"/>
                <w:sz w:val="18"/>
                <w:szCs w:val="18"/>
              </w:rPr>
              <w:t>3</w:t>
            </w:r>
            <w:r w:rsidR="00536D28" w:rsidRPr="00370E02">
              <w:rPr>
                <w:rStyle w:val="span"/>
                <w:rFonts w:ascii="Open Sans" w:eastAsia="Open Sans" w:hAnsi="Open Sans" w:cs="Open Sans"/>
                <w:b/>
                <w:bCs/>
                <w:color w:val="020303"/>
                <w:sz w:val="18"/>
                <w:szCs w:val="18"/>
              </w:rPr>
              <w:t>/20</w:t>
            </w:r>
            <w:r w:rsidR="00047FC2">
              <w:rPr>
                <w:rStyle w:val="span"/>
                <w:rFonts w:ascii="Open Sans" w:eastAsia="Open Sans" w:hAnsi="Open Sans" w:cs="Open Sans"/>
                <w:b/>
                <w:bCs/>
                <w:color w:val="020303"/>
                <w:sz w:val="18"/>
                <w:szCs w:val="18"/>
              </w:rPr>
              <w:t>22</w:t>
            </w:r>
            <w:r w:rsidR="00536D28" w:rsidRPr="00370E02">
              <w:rPr>
                <w:rStyle w:val="span"/>
                <w:rFonts w:ascii="Open Sans" w:eastAsia="Open Sans" w:hAnsi="Open Sans" w:cs="Open Sans"/>
                <w:b/>
                <w:bCs/>
                <w:color w:val="020303"/>
                <w:sz w:val="18"/>
                <w:szCs w:val="18"/>
              </w:rPr>
              <w:t xml:space="preserve"> </w:t>
            </w:r>
            <w:r w:rsidR="00370E02" w:rsidRPr="00370E02">
              <w:rPr>
                <w:rFonts w:ascii="Open Sans" w:eastAsia="Open Sans" w:hAnsi="Open Sans" w:cs="Open Sans"/>
                <w:b/>
                <w:bCs/>
                <w:color w:val="020303"/>
                <w:sz w:val="18"/>
                <w:szCs w:val="18"/>
                <w:lang w:bidi="en-US"/>
              </w:rPr>
              <w:t xml:space="preserve">– </w:t>
            </w:r>
            <w:r w:rsidR="00047FC2">
              <w:rPr>
                <w:rStyle w:val="span"/>
                <w:rFonts w:ascii="Open Sans" w:eastAsia="Open Sans" w:hAnsi="Open Sans" w:cs="Open Sans"/>
                <w:b/>
                <w:bCs/>
                <w:color w:val="020303"/>
                <w:sz w:val="18"/>
                <w:szCs w:val="18"/>
              </w:rPr>
              <w:t>12</w:t>
            </w:r>
            <w:r w:rsidR="00536D28" w:rsidRPr="00370E02">
              <w:rPr>
                <w:rStyle w:val="span"/>
                <w:rFonts w:ascii="Open Sans" w:eastAsia="Open Sans" w:hAnsi="Open Sans" w:cs="Open Sans"/>
                <w:b/>
                <w:bCs/>
                <w:color w:val="020303"/>
                <w:sz w:val="18"/>
                <w:szCs w:val="18"/>
              </w:rPr>
              <w:t>/20</w:t>
            </w:r>
            <w:r w:rsidR="0019517F" w:rsidRPr="00370E02">
              <w:rPr>
                <w:rStyle w:val="span"/>
                <w:rFonts w:ascii="Open Sans" w:eastAsia="Open Sans" w:hAnsi="Open Sans" w:cs="Open Sans"/>
                <w:b/>
                <w:bCs/>
                <w:color w:val="020303"/>
                <w:sz w:val="18"/>
                <w:szCs w:val="18"/>
              </w:rPr>
              <w:t>2</w:t>
            </w:r>
            <w:r w:rsidR="00047FC2">
              <w:rPr>
                <w:rStyle w:val="span"/>
                <w:rFonts w:ascii="Open Sans" w:eastAsia="Open Sans" w:hAnsi="Open Sans" w:cs="Open Sans"/>
                <w:b/>
                <w:bCs/>
                <w:color w:val="020303"/>
                <w:sz w:val="18"/>
                <w:szCs w:val="18"/>
              </w:rPr>
              <w:t>4</w:t>
            </w:r>
            <w:r w:rsidR="00370E02" w:rsidRPr="00370E02">
              <w:rPr>
                <w:rStyle w:val="span"/>
                <w:rFonts w:ascii="Open Sans" w:eastAsia="Open Sans" w:hAnsi="Open Sans" w:cs="Open Sans"/>
                <w:b/>
                <w:bCs/>
                <w:color w:val="020303"/>
                <w:sz w:val="18"/>
                <w:szCs w:val="18"/>
              </w:rPr>
              <w:t>]</w:t>
            </w:r>
          </w:p>
          <w:p w14:paraId="79514C8B" w14:textId="66A72869" w:rsidR="004505D6" w:rsidRDefault="00410941" w:rsidP="00E87B5E">
            <w:pPr>
              <w:pStyle w:val="documentdispBlk"/>
              <w:spacing w:line="360" w:lineRule="auto"/>
              <w:ind w:right="80"/>
              <w:rPr>
                <w:rStyle w:val="parentContainersectiontablesectionbody"/>
                <w:rFonts w:ascii="Open Sans" w:eastAsia="Open Sans" w:hAnsi="Open Sans" w:cs="Open Sans"/>
                <w:color w:val="020303"/>
                <w:sz w:val="18"/>
                <w:szCs w:val="18"/>
              </w:rPr>
            </w:pPr>
            <w:r w:rsidRPr="00410941">
              <w:rPr>
                <w:rFonts w:ascii="Open Sans" w:eastAsia="Open Sans" w:hAnsi="Open Sans" w:cs="Open Sans"/>
                <w:b/>
                <w:bCs/>
                <w:sz w:val="18"/>
                <w:szCs w:val="18"/>
              </w:rPr>
              <w:t xml:space="preserve">Ocean Beach Hotel </w:t>
            </w:r>
            <w:r>
              <w:rPr>
                <w:rFonts w:ascii="Open Sans" w:eastAsia="Open Sans" w:hAnsi="Open Sans" w:cs="Open Sans"/>
                <w:b/>
                <w:bCs/>
                <w:sz w:val="18"/>
                <w:szCs w:val="18"/>
              </w:rPr>
              <w:t>/</w:t>
            </w:r>
            <w:r w:rsidRPr="00410941">
              <w:rPr>
                <w:rFonts w:ascii="Open Sans" w:eastAsia="Open Sans" w:hAnsi="Open Sans" w:cs="Open Sans"/>
                <w:b/>
                <w:bCs/>
                <w:sz w:val="18"/>
                <w:szCs w:val="18"/>
              </w:rPr>
              <w:t xml:space="preserve"> Illawarra Yacht Club</w:t>
            </w:r>
          </w:p>
          <w:p w14:paraId="4663C387" w14:textId="34164A4F" w:rsidR="00410941" w:rsidRPr="00410941" w:rsidRDefault="00410941" w:rsidP="00410941">
            <w:pPr>
              <w:pStyle w:val="divdocumentulli"/>
              <w:numPr>
                <w:ilvl w:val="0"/>
                <w:numId w:val="10"/>
              </w:numPr>
              <w:spacing w:line="276" w:lineRule="auto"/>
              <w:ind w:right="80"/>
              <w:rPr>
                <w:rFonts w:ascii="Open Sans" w:hAnsi="Open Sans" w:cs="Open Sans"/>
                <w:sz w:val="18"/>
                <w:szCs w:val="18"/>
                <w:lang w:val="en-AU"/>
              </w:rPr>
            </w:pPr>
            <w:r w:rsidRPr="00410941">
              <w:rPr>
                <w:rFonts w:ascii="Open Sans" w:hAnsi="Open Sans" w:cs="Open Sans"/>
                <w:sz w:val="18"/>
                <w:szCs w:val="18"/>
                <w:lang w:val="en-AU"/>
              </w:rPr>
              <w:t>Managed fast</w:t>
            </w:r>
            <w:r w:rsidRPr="00410941">
              <w:rPr>
                <w:rFonts w:ascii="Open Sans" w:hAnsi="Open Sans" w:cs="Open Sans"/>
                <w:sz w:val="18"/>
                <w:szCs w:val="18"/>
                <w:lang w:val="en-AU"/>
              </w:rPr>
              <w:noBreakHyphen/>
              <w:t>paced, high</w:t>
            </w:r>
            <w:r w:rsidRPr="00410941">
              <w:rPr>
                <w:rFonts w:ascii="Open Sans" w:hAnsi="Open Sans" w:cs="Open Sans"/>
                <w:sz w:val="18"/>
                <w:szCs w:val="18"/>
                <w:lang w:val="en-AU"/>
              </w:rPr>
              <w:noBreakHyphen/>
              <w:t>pressure environments while coordinating with diverse teams.</w:t>
            </w:r>
          </w:p>
          <w:p w14:paraId="7C50F013" w14:textId="27518939" w:rsidR="00410941" w:rsidRPr="00410941" w:rsidRDefault="00410941" w:rsidP="00410941">
            <w:pPr>
              <w:pStyle w:val="divdocumentulli"/>
              <w:numPr>
                <w:ilvl w:val="0"/>
                <w:numId w:val="10"/>
              </w:numPr>
              <w:spacing w:line="276" w:lineRule="auto"/>
              <w:ind w:right="80"/>
              <w:rPr>
                <w:rFonts w:ascii="Open Sans" w:hAnsi="Open Sans" w:cs="Open Sans"/>
                <w:sz w:val="18"/>
                <w:szCs w:val="18"/>
                <w:lang w:val="en-AU"/>
              </w:rPr>
            </w:pPr>
            <w:r w:rsidRPr="00410941">
              <w:rPr>
                <w:rFonts w:ascii="Open Sans" w:hAnsi="Open Sans" w:cs="Open Sans"/>
                <w:sz w:val="18"/>
                <w:szCs w:val="18"/>
                <w:lang w:val="en-AU"/>
              </w:rPr>
              <w:t>Trained and supervised junior staff, improving teamwork and communication.</w:t>
            </w:r>
          </w:p>
          <w:p w14:paraId="48170788" w14:textId="2EAC22CF" w:rsidR="00410941" w:rsidRPr="00410941" w:rsidRDefault="00410941" w:rsidP="00410941">
            <w:pPr>
              <w:pStyle w:val="divdocumentulli"/>
              <w:numPr>
                <w:ilvl w:val="0"/>
                <w:numId w:val="10"/>
              </w:numPr>
              <w:spacing w:line="276" w:lineRule="auto"/>
              <w:ind w:right="80"/>
              <w:rPr>
                <w:rFonts w:ascii="Open Sans" w:hAnsi="Open Sans" w:cs="Open Sans"/>
                <w:sz w:val="18"/>
                <w:szCs w:val="18"/>
                <w:lang w:val="en-AU"/>
              </w:rPr>
            </w:pPr>
            <w:r w:rsidRPr="00410941">
              <w:rPr>
                <w:rFonts w:ascii="Open Sans" w:hAnsi="Open Sans" w:cs="Open Sans"/>
                <w:sz w:val="18"/>
                <w:szCs w:val="18"/>
                <w:lang w:val="en-AU"/>
              </w:rPr>
              <w:t>Maintained accuracy, time management, and problem</w:t>
            </w:r>
            <w:r w:rsidRPr="00410941">
              <w:rPr>
                <w:rFonts w:ascii="Open Sans" w:hAnsi="Open Sans" w:cs="Open Sans"/>
                <w:sz w:val="18"/>
                <w:szCs w:val="18"/>
                <w:lang w:val="en-AU"/>
              </w:rPr>
              <w:noBreakHyphen/>
              <w:t>solving during peak service hours.</w:t>
            </w:r>
          </w:p>
          <w:p w14:paraId="78EC54A9" w14:textId="140C4B50" w:rsidR="00410941" w:rsidRDefault="00410941" w:rsidP="00410941">
            <w:pPr>
              <w:pStyle w:val="divdocumentulli"/>
              <w:numPr>
                <w:ilvl w:val="0"/>
                <w:numId w:val="10"/>
              </w:numPr>
              <w:spacing w:line="276" w:lineRule="auto"/>
              <w:ind w:right="80"/>
              <w:rPr>
                <w:rFonts w:ascii="Open Sans" w:hAnsi="Open Sans" w:cs="Open Sans"/>
                <w:sz w:val="18"/>
                <w:szCs w:val="18"/>
                <w:lang w:val="en-AU"/>
              </w:rPr>
            </w:pPr>
            <w:r w:rsidRPr="00410941">
              <w:rPr>
                <w:rFonts w:ascii="Open Sans" w:hAnsi="Open Sans" w:cs="Open Sans"/>
                <w:sz w:val="18"/>
                <w:szCs w:val="18"/>
                <w:lang w:val="en-AU"/>
              </w:rPr>
              <w:t>Built strong discipline and work ethic through long</w:t>
            </w:r>
            <w:r w:rsidRPr="00410941">
              <w:rPr>
                <w:rFonts w:ascii="Open Sans" w:hAnsi="Open Sans" w:cs="Open Sans"/>
                <w:sz w:val="18"/>
                <w:szCs w:val="18"/>
                <w:lang w:val="en-AU"/>
              </w:rPr>
              <w:noBreakHyphen/>
              <w:t>term professional experience.</w:t>
            </w:r>
          </w:p>
          <w:p w14:paraId="2E81B6E2" w14:textId="77777777" w:rsidR="00047FC2" w:rsidRPr="00047FC2" w:rsidRDefault="00047FC2" w:rsidP="00047FC2">
            <w:pPr>
              <w:pStyle w:val="divdocumentulli"/>
              <w:spacing w:line="276" w:lineRule="auto"/>
              <w:ind w:right="80"/>
              <w:rPr>
                <w:rFonts w:ascii="Open Sans" w:hAnsi="Open Sans" w:cs="Open Sans"/>
                <w:sz w:val="18"/>
                <w:szCs w:val="18"/>
                <w:lang w:val="en-AU"/>
              </w:rPr>
            </w:pPr>
          </w:p>
          <w:p w14:paraId="04777ACF" w14:textId="5C289FA0" w:rsidR="00410941" w:rsidRPr="00410941" w:rsidRDefault="00410941" w:rsidP="00410941">
            <w:pPr>
              <w:pStyle w:val="divdocumentulli"/>
              <w:spacing w:line="276" w:lineRule="auto"/>
              <w:ind w:right="80"/>
              <w:rPr>
                <w:rFonts w:ascii="Open Sans" w:hAnsi="Open Sans" w:cs="Open Sans"/>
                <w:sz w:val="18"/>
                <w:szCs w:val="18"/>
                <w:lang w:val="en-AU"/>
              </w:rPr>
            </w:pPr>
            <w:r w:rsidRPr="00410941">
              <w:rPr>
                <w:rFonts w:ascii="Open Sans" w:hAnsi="Open Sans" w:cs="Open Sans"/>
                <w:b/>
                <w:bCs/>
                <w:sz w:val="18"/>
                <w:szCs w:val="18"/>
                <w:lang w:val="en-AU"/>
              </w:rPr>
              <w:t>Personal Portfolio Website</w:t>
            </w:r>
            <w:r>
              <w:rPr>
                <w:rFonts w:ascii="Open Sans" w:hAnsi="Open Sans" w:cs="Open Sans"/>
                <w:b/>
                <w:bCs/>
                <w:sz w:val="18"/>
                <w:szCs w:val="18"/>
                <w:lang w:val="en-AU"/>
              </w:rPr>
              <w:t xml:space="preserve"> - </w:t>
            </w:r>
            <w:r w:rsidRPr="00410941">
              <w:rPr>
                <w:rFonts w:ascii="Open Sans" w:hAnsi="Open Sans" w:cs="Open Sans"/>
                <w:b/>
                <w:bCs/>
                <w:sz w:val="18"/>
                <w:szCs w:val="18"/>
                <w:lang w:val="en-AU"/>
              </w:rPr>
              <w:t>Developer</w:t>
            </w:r>
          </w:p>
          <w:p w14:paraId="76AEF88A" w14:textId="77777777" w:rsidR="00410941" w:rsidRPr="00410941" w:rsidRDefault="00410941" w:rsidP="00410941">
            <w:pPr>
              <w:pStyle w:val="divdocumentulli"/>
              <w:numPr>
                <w:ilvl w:val="0"/>
                <w:numId w:val="14"/>
              </w:numPr>
              <w:spacing w:line="276" w:lineRule="auto"/>
              <w:ind w:right="80"/>
              <w:rPr>
                <w:rFonts w:ascii="Open Sans" w:hAnsi="Open Sans" w:cs="Open Sans"/>
                <w:sz w:val="18"/>
                <w:szCs w:val="18"/>
                <w:lang w:val="en-AU"/>
              </w:rPr>
            </w:pPr>
            <w:r w:rsidRPr="00410941">
              <w:rPr>
                <w:rFonts w:ascii="Open Sans" w:hAnsi="Open Sans" w:cs="Open Sans"/>
                <w:sz w:val="18"/>
                <w:szCs w:val="18"/>
                <w:lang w:val="en-AU"/>
              </w:rPr>
              <w:t>Designed, built, and maintained my personal website to showcase my projects, skills, and experience.</w:t>
            </w:r>
          </w:p>
          <w:p w14:paraId="3181BFD1" w14:textId="77777777" w:rsidR="00410941" w:rsidRPr="00410941" w:rsidRDefault="00410941" w:rsidP="00410941">
            <w:pPr>
              <w:pStyle w:val="divdocumentulli"/>
              <w:numPr>
                <w:ilvl w:val="0"/>
                <w:numId w:val="14"/>
              </w:numPr>
              <w:spacing w:line="276" w:lineRule="auto"/>
              <w:ind w:right="80"/>
              <w:rPr>
                <w:rFonts w:ascii="Open Sans" w:hAnsi="Open Sans" w:cs="Open Sans"/>
                <w:sz w:val="18"/>
                <w:szCs w:val="18"/>
                <w:lang w:val="en-AU"/>
              </w:rPr>
            </w:pPr>
            <w:r w:rsidRPr="00410941">
              <w:rPr>
                <w:rFonts w:ascii="Open Sans" w:hAnsi="Open Sans" w:cs="Open Sans"/>
                <w:sz w:val="18"/>
                <w:szCs w:val="18"/>
                <w:lang w:val="en-AU"/>
              </w:rPr>
              <w:t>Implemented responsive UI, clean navigation, and performance</w:t>
            </w:r>
            <w:r w:rsidRPr="00410941">
              <w:rPr>
                <w:rFonts w:ascii="Open Sans" w:hAnsi="Open Sans" w:cs="Open Sans"/>
                <w:sz w:val="18"/>
                <w:szCs w:val="18"/>
                <w:lang w:val="en-AU"/>
              </w:rPr>
              <w:noBreakHyphen/>
              <w:t>focused design.</w:t>
            </w:r>
          </w:p>
          <w:p w14:paraId="270EBC60" w14:textId="58868D01" w:rsidR="00410941" w:rsidRPr="00410941" w:rsidRDefault="00410941" w:rsidP="00410941">
            <w:pPr>
              <w:pStyle w:val="divdocumentulli"/>
              <w:numPr>
                <w:ilvl w:val="0"/>
                <w:numId w:val="14"/>
              </w:numPr>
              <w:spacing w:line="276" w:lineRule="auto"/>
              <w:ind w:right="80"/>
              <w:rPr>
                <w:rStyle w:val="span"/>
                <w:rFonts w:ascii="Open Sans" w:hAnsi="Open Sans" w:cs="Open Sans"/>
                <w:sz w:val="18"/>
                <w:szCs w:val="18"/>
                <w:lang w:val="en-AU"/>
              </w:rPr>
            </w:pPr>
            <w:r w:rsidRPr="00410941">
              <w:rPr>
                <w:rFonts w:ascii="Open Sans" w:hAnsi="Open Sans" w:cs="Open Sans"/>
                <w:sz w:val="18"/>
                <w:szCs w:val="18"/>
                <w:lang w:val="en-AU"/>
              </w:rPr>
              <w:t>Managed hosting, deployment, and updates, gaining practical experience with web technologies and version control.</w:t>
            </w:r>
          </w:p>
        </w:tc>
        <w:tc>
          <w:tcPr>
            <w:tcW w:w="8690" w:type="dxa"/>
          </w:tcPr>
          <w:p w14:paraId="0A8D8CB2" w14:textId="77777777" w:rsidR="00536D28" w:rsidRPr="0097356F" w:rsidRDefault="00536D28">
            <w:pPr>
              <w:pStyle w:val="documentdispBlk"/>
              <w:spacing w:line="280" w:lineRule="atLeast"/>
              <w:ind w:right="80"/>
              <w:rPr>
                <w:rStyle w:val="documenttxtBold"/>
                <w:rFonts w:ascii="Open Sans" w:eastAsia="Open Sans" w:hAnsi="Open Sans" w:cs="Open Sans"/>
                <w:caps/>
                <w:color w:val="020303"/>
                <w:sz w:val="18"/>
                <w:szCs w:val="18"/>
              </w:rPr>
            </w:pPr>
          </w:p>
        </w:tc>
      </w:tr>
    </w:tbl>
    <w:tbl>
      <w:tblPr>
        <w:tblW w:w="11262" w:type="dxa"/>
        <w:tblInd w:w="-142" w:type="dxa"/>
        <w:tblLayout w:type="fixed"/>
        <w:tblLook w:val="04A0" w:firstRow="1" w:lastRow="0" w:firstColumn="1" w:lastColumn="0" w:noHBand="0" w:noVBand="1"/>
      </w:tblPr>
      <w:tblGrid>
        <w:gridCol w:w="2462"/>
        <w:gridCol w:w="8800"/>
      </w:tblGrid>
      <w:tr w:rsidR="00A90F10" w:rsidRPr="0097356F" w14:paraId="7F9B46B8" w14:textId="77777777" w:rsidTr="00C66D3C">
        <w:trPr>
          <w:trHeight w:hRule="exact" w:val="80"/>
        </w:trPr>
        <w:tc>
          <w:tcPr>
            <w:tcW w:w="2462" w:type="dxa"/>
            <w:tcBorders>
              <w:bottom w:val="single" w:sz="8" w:space="0" w:color="394D6B"/>
            </w:tcBorders>
            <w:shd w:val="clear" w:color="auto" w:fill="D7DBE1"/>
          </w:tcPr>
          <w:p w14:paraId="71F7F402" w14:textId="77777777" w:rsidR="00A90F10" w:rsidRPr="0097356F" w:rsidRDefault="00A90F10">
            <w:pPr>
              <w:rPr>
                <w:sz w:val="22"/>
                <w:szCs w:val="22"/>
              </w:rPr>
            </w:pPr>
          </w:p>
        </w:tc>
        <w:tc>
          <w:tcPr>
            <w:tcW w:w="8800" w:type="dxa"/>
            <w:tcBorders>
              <w:bottom w:val="single" w:sz="8" w:space="0" w:color="394D6B"/>
            </w:tcBorders>
          </w:tcPr>
          <w:p w14:paraId="5058F426" w14:textId="77777777" w:rsidR="00A90F10" w:rsidRPr="0097356F" w:rsidRDefault="00A90F10">
            <w:pPr>
              <w:rPr>
                <w:sz w:val="22"/>
                <w:szCs w:val="22"/>
              </w:rPr>
            </w:pPr>
          </w:p>
        </w:tc>
      </w:tr>
    </w:tbl>
    <w:tbl>
      <w:tblPr>
        <w:tblStyle w:val="parentContainersectiontable"/>
        <w:tblW w:w="0" w:type="auto"/>
        <w:tblLayout w:type="fixed"/>
        <w:tblCellMar>
          <w:left w:w="0" w:type="dxa"/>
          <w:right w:w="0" w:type="dxa"/>
        </w:tblCellMar>
        <w:tblLook w:val="05E0" w:firstRow="1" w:lastRow="1" w:firstColumn="1" w:lastColumn="1" w:noHBand="0" w:noVBand="1"/>
      </w:tblPr>
      <w:tblGrid>
        <w:gridCol w:w="2350"/>
        <w:gridCol w:w="8690"/>
      </w:tblGrid>
      <w:tr w:rsidR="00A90F10" w:rsidRPr="0097356F" w14:paraId="0FF8E5D6" w14:textId="77777777" w:rsidTr="002E4528">
        <w:trPr>
          <w:trHeight w:val="2250"/>
        </w:trPr>
        <w:tc>
          <w:tcPr>
            <w:tcW w:w="2350" w:type="dxa"/>
            <w:tcMar>
              <w:top w:w="160" w:type="dxa"/>
              <w:left w:w="0" w:type="dxa"/>
              <w:bottom w:w="0" w:type="dxa"/>
              <w:right w:w="45" w:type="dxa"/>
            </w:tcMar>
            <w:hideMark/>
          </w:tcPr>
          <w:p w14:paraId="02F4F6C9" w14:textId="4EFABD43" w:rsidR="00A90F10" w:rsidRPr="0097356F" w:rsidRDefault="00537F99">
            <w:pPr>
              <w:pStyle w:val="documentsectiontitle"/>
              <w:ind w:right="120"/>
              <w:rPr>
                <w:rStyle w:val="documentheading"/>
                <w:sz w:val="18"/>
                <w:szCs w:val="18"/>
              </w:rPr>
            </w:pPr>
            <w:r w:rsidRPr="0097356F">
              <w:rPr>
                <w:rStyle w:val="documentheading"/>
                <w:sz w:val="18"/>
                <w:szCs w:val="18"/>
              </w:rPr>
              <w:t xml:space="preserve">Knowledge </w:t>
            </w:r>
            <w:r w:rsidR="000A6015">
              <w:rPr>
                <w:rStyle w:val="documentheading"/>
                <w:sz w:val="18"/>
                <w:szCs w:val="18"/>
              </w:rPr>
              <w:t xml:space="preserve">&amp; </w:t>
            </w:r>
            <w:r w:rsidRPr="0097356F">
              <w:rPr>
                <w:rStyle w:val="documentheading"/>
                <w:sz w:val="18"/>
                <w:szCs w:val="18"/>
              </w:rPr>
              <w:t>Projects</w:t>
            </w:r>
          </w:p>
          <w:p w14:paraId="0AAC2CE7" w14:textId="77777777" w:rsidR="00A90F10" w:rsidRPr="0097356F" w:rsidRDefault="00A90F10">
            <w:pPr>
              <w:pStyle w:val="documentheadingParagraph"/>
              <w:pBdr>
                <w:right w:val="none" w:sz="0" w:space="0" w:color="auto"/>
              </w:pBdr>
              <w:spacing w:line="280" w:lineRule="atLeast"/>
              <w:ind w:right="120"/>
              <w:textAlignment w:val="auto"/>
              <w:rPr>
                <w:rStyle w:val="documentheading"/>
                <w:rFonts w:ascii="Open Sans" w:eastAsia="Open Sans" w:hAnsi="Open Sans" w:cs="Open Sans"/>
                <w:color w:val="020303"/>
                <w:sz w:val="18"/>
                <w:szCs w:val="18"/>
              </w:rPr>
            </w:pPr>
          </w:p>
        </w:tc>
        <w:tc>
          <w:tcPr>
            <w:tcW w:w="8690" w:type="dxa"/>
            <w:tcMar>
              <w:top w:w="160" w:type="dxa"/>
              <w:left w:w="0" w:type="dxa"/>
              <w:bottom w:w="0" w:type="dxa"/>
              <w:right w:w="0" w:type="dxa"/>
            </w:tcMar>
            <w:hideMark/>
          </w:tcPr>
          <w:p w14:paraId="3748F4C4" w14:textId="2DC4B039" w:rsidR="002E4528" w:rsidRPr="002E4528" w:rsidRDefault="00A762DF" w:rsidP="002E4528">
            <w:pPr>
              <w:pStyle w:val="divdocumentulli"/>
              <w:numPr>
                <w:ilvl w:val="0"/>
                <w:numId w:val="7"/>
              </w:numPr>
              <w:spacing w:line="280" w:lineRule="atLeast"/>
              <w:ind w:left="220" w:right="80" w:hanging="192"/>
              <w:rPr>
                <w:rFonts w:ascii="Open Sans" w:eastAsia="Open Sans" w:hAnsi="Open Sans" w:cs="Open Sans"/>
                <w:color w:val="020303"/>
                <w:sz w:val="18"/>
                <w:szCs w:val="18"/>
              </w:rPr>
            </w:pPr>
            <w:r w:rsidRPr="00A762DF">
              <w:rPr>
                <w:rFonts w:ascii="Open Sans" w:hAnsi="Open Sans" w:cs="Open Sans"/>
                <w:b/>
                <w:bCs/>
                <w:sz w:val="18"/>
                <w:szCs w:val="18"/>
              </w:rPr>
              <w:t>AI Recommendation Engine Website (Family Hardware Shop in Nepal)</w:t>
            </w:r>
            <w:r w:rsidR="007E2A7F" w:rsidRPr="00166C80">
              <w:rPr>
                <w:rStyle w:val="Strong"/>
                <w:rFonts w:ascii="Open Sans" w:hAnsi="Open Sans" w:cs="Open Sans"/>
                <w:sz w:val="18"/>
                <w:szCs w:val="18"/>
              </w:rPr>
              <w:t>:</w:t>
            </w:r>
            <w:r w:rsidR="007E2A7F" w:rsidRPr="007E2A7F">
              <w:rPr>
                <w:rFonts w:ascii="Open Sans" w:hAnsi="Open Sans" w:cs="Open Sans"/>
                <w:sz w:val="18"/>
                <w:szCs w:val="18"/>
              </w:rPr>
              <w:t xml:space="preserve"> </w:t>
            </w:r>
            <w:r w:rsidRPr="00A762DF">
              <w:rPr>
                <w:rFonts w:ascii="Open Sans" w:hAnsi="Open Sans" w:cs="Open Sans"/>
                <w:sz w:val="18"/>
                <w:szCs w:val="18"/>
              </w:rPr>
              <w:t>I am building a small AI</w:t>
            </w:r>
            <w:r w:rsidRPr="00A762DF">
              <w:rPr>
                <w:rFonts w:ascii="Open Sans" w:hAnsi="Open Sans" w:cs="Open Sans"/>
                <w:sz w:val="18"/>
                <w:szCs w:val="18"/>
              </w:rPr>
              <w:noBreakHyphen/>
              <w:t>powered recommendation website for my dad’s hardware shop in Nepal. I work on both the frontend and backend using Python, basic machine</w:t>
            </w:r>
            <w:r w:rsidRPr="00A762DF">
              <w:rPr>
                <w:rFonts w:ascii="Open Sans" w:hAnsi="Open Sans" w:cs="Open Sans"/>
                <w:sz w:val="18"/>
                <w:szCs w:val="18"/>
              </w:rPr>
              <w:noBreakHyphen/>
              <w:t>learning logic, and simple web development tools. The website gives product suggestions to customers and helps the shop understand what items people may need. This project has helped me learn how to connect APIs, handle data, and design a clean and easy</w:t>
            </w:r>
            <w:r w:rsidRPr="00A762DF">
              <w:rPr>
                <w:rFonts w:ascii="Open Sans" w:hAnsi="Open Sans" w:cs="Open Sans"/>
                <w:sz w:val="18"/>
                <w:szCs w:val="18"/>
              </w:rPr>
              <w:noBreakHyphen/>
              <w:t>to</w:t>
            </w:r>
            <w:r w:rsidRPr="00A762DF">
              <w:rPr>
                <w:rFonts w:ascii="Open Sans" w:hAnsi="Open Sans" w:cs="Open Sans"/>
                <w:sz w:val="18"/>
                <w:szCs w:val="18"/>
              </w:rPr>
              <w:noBreakHyphen/>
              <w:t>use website, while also giving me real experience maintaining a live project.</w:t>
            </w:r>
          </w:p>
          <w:p w14:paraId="4729B946" w14:textId="77777777" w:rsidR="00CE34F8" w:rsidRPr="00053ABF" w:rsidRDefault="00CE34F8" w:rsidP="00053ABF">
            <w:pPr>
              <w:rPr>
                <w:rStyle w:val="parentContainersectiontablesectionbody"/>
                <w:rFonts w:ascii="Open Sans" w:eastAsia="Open Sans" w:hAnsi="Open Sans" w:cs="Open Sans"/>
                <w:color w:val="020303"/>
                <w:sz w:val="18"/>
                <w:szCs w:val="18"/>
              </w:rPr>
            </w:pPr>
          </w:p>
          <w:p w14:paraId="00B83C1D" w14:textId="23544CD6" w:rsidR="00D6419A" w:rsidRPr="003F192C" w:rsidRDefault="00516151" w:rsidP="00CD5322">
            <w:pPr>
              <w:pStyle w:val="divdocumentulli"/>
              <w:numPr>
                <w:ilvl w:val="0"/>
                <w:numId w:val="7"/>
              </w:numPr>
              <w:spacing w:line="280" w:lineRule="atLeast"/>
              <w:ind w:left="220" w:right="80" w:hanging="192"/>
              <w:rPr>
                <w:rStyle w:val="parentContainersectiontablesectionbody"/>
                <w:rFonts w:ascii="Open Sans" w:eastAsia="Open Sans" w:hAnsi="Open Sans" w:cs="Open Sans"/>
                <w:b/>
                <w:bCs/>
                <w:color w:val="020303"/>
                <w:sz w:val="18"/>
                <w:szCs w:val="18"/>
              </w:rPr>
            </w:pPr>
            <w:r w:rsidRPr="00516151">
              <w:rPr>
                <w:rFonts w:ascii="Open Sans" w:eastAsia="Open Sans" w:hAnsi="Open Sans" w:cs="Open Sans"/>
                <w:b/>
                <w:bCs/>
                <w:color w:val="020303"/>
                <w:sz w:val="18"/>
                <w:szCs w:val="18"/>
              </w:rPr>
              <w:t>WareHost Inventory System (Team Project</w:t>
            </w:r>
            <w:r w:rsidRPr="00516151">
              <w:rPr>
                <w:rStyle w:val="parentContainersectiontablesectionbody"/>
                <w:rFonts w:ascii="Open Sans" w:eastAsia="Open Sans" w:hAnsi="Open Sans" w:cs="Open Sans"/>
                <w:b/>
                <w:bCs/>
                <w:sz w:val="18"/>
                <w:szCs w:val="18"/>
              </w:rPr>
              <w:t>)</w:t>
            </w:r>
            <w:r w:rsidR="00CE34F8" w:rsidRPr="00D6419A">
              <w:rPr>
                <w:rStyle w:val="parentContainersectiontablesectionbody"/>
                <w:rFonts w:ascii="Open Sans" w:eastAsia="Open Sans" w:hAnsi="Open Sans" w:cs="Open Sans"/>
                <w:i/>
                <w:iCs/>
                <w:color w:val="020303"/>
                <w:sz w:val="18"/>
                <w:szCs w:val="18"/>
              </w:rPr>
              <w:t xml:space="preserve"> University of Wollongong, 202</w:t>
            </w:r>
            <w:r w:rsidR="00A86963" w:rsidRPr="00D6419A">
              <w:rPr>
                <w:rStyle w:val="parentContainersectiontablesectionbody"/>
                <w:rFonts w:ascii="Open Sans" w:eastAsia="Open Sans" w:hAnsi="Open Sans" w:cs="Open Sans"/>
                <w:i/>
                <w:iCs/>
                <w:color w:val="020303"/>
                <w:sz w:val="18"/>
                <w:szCs w:val="18"/>
              </w:rPr>
              <w:t>5</w:t>
            </w:r>
            <w:r w:rsidR="00D6419A" w:rsidRPr="00D6419A">
              <w:rPr>
                <w:rStyle w:val="parentContainersectiontablesectionbody"/>
                <w:rFonts w:ascii="Open Sans" w:eastAsia="Open Sans" w:hAnsi="Open Sans" w:cs="Open Sans"/>
                <w:i/>
                <w:iCs/>
                <w:color w:val="020303"/>
                <w:sz w:val="18"/>
                <w:szCs w:val="18"/>
              </w:rPr>
              <w:t xml:space="preserve"> </w:t>
            </w:r>
          </w:p>
          <w:p w14:paraId="0CEA3ABC" w14:textId="03F51275" w:rsidR="00CD5322" w:rsidRPr="00D6419A" w:rsidRDefault="00D6419A" w:rsidP="00D6419A">
            <w:pPr>
              <w:pStyle w:val="divdocumentulli"/>
              <w:spacing w:line="280" w:lineRule="atLeast"/>
              <w:ind w:right="80"/>
              <w:rPr>
                <w:rStyle w:val="parentContainersectiontablesectionbody"/>
                <w:rFonts w:ascii="Open Sans" w:eastAsia="Open Sans" w:hAnsi="Open Sans" w:cs="Open Sans"/>
                <w:b/>
                <w:bCs/>
                <w:color w:val="020303"/>
                <w:sz w:val="18"/>
                <w:szCs w:val="18"/>
              </w:rPr>
            </w:pPr>
            <w:r>
              <w:rPr>
                <w:rFonts w:ascii="Open Sans" w:eastAsia="Open Sans" w:hAnsi="Open Sans" w:cs="Open Sans"/>
                <w:b/>
                <w:bCs/>
                <w:color w:val="020303"/>
                <w:sz w:val="18"/>
                <w:szCs w:val="18"/>
              </w:rPr>
              <w:t xml:space="preserve">    </w:t>
            </w:r>
            <w:r w:rsidRPr="00D6419A">
              <w:rPr>
                <w:rFonts w:ascii="Open Sans" w:eastAsia="Open Sans" w:hAnsi="Open Sans" w:cs="Open Sans"/>
                <w:b/>
                <w:bCs/>
                <w:color w:val="020303"/>
                <w:sz w:val="18"/>
                <w:szCs w:val="18"/>
              </w:rPr>
              <w:t>GitHub:</w:t>
            </w:r>
            <w:r>
              <w:rPr>
                <w:rFonts w:ascii="Open Sans" w:eastAsia="Open Sans" w:hAnsi="Open Sans" w:cs="Open Sans"/>
                <w:b/>
                <w:bCs/>
                <w:color w:val="020303"/>
                <w:sz w:val="18"/>
                <w:szCs w:val="18"/>
              </w:rPr>
              <w:t xml:space="preserve"> </w:t>
            </w:r>
            <w:hyperlink r:id="rId14" w:history="1">
              <w:r w:rsidR="00516151" w:rsidRPr="006A2778">
                <w:rPr>
                  <w:rStyle w:val="Hyperlink"/>
                  <w:rFonts w:ascii="Open Sans" w:eastAsia="Open Sans" w:hAnsi="Open Sans" w:cs="Open Sans"/>
                  <w:sz w:val="18"/>
                  <w:szCs w:val="18"/>
                </w:rPr>
                <w:t>https://github.com/akm164/</w:t>
              </w:r>
              <w:r w:rsidR="00516151" w:rsidRPr="006A2778">
                <w:rPr>
                  <w:rStyle w:val="Hyperlink"/>
                  <w:rFonts w:ascii="Open Sans" w:eastAsia="Open Sans" w:hAnsi="Open Sans" w:cs="Open Sans"/>
                  <w:sz w:val="18"/>
                  <w:szCs w:val="18"/>
                </w:rPr>
                <w:t>CS</w:t>
              </w:r>
              <w:r w:rsidR="00516151" w:rsidRPr="006A2778">
                <w:rPr>
                  <w:rStyle w:val="Hyperlink"/>
                  <w:rFonts w:ascii="Open Sans" w:eastAsia="Open Sans" w:hAnsi="Open Sans" w:cs="Open Sans"/>
                  <w:sz w:val="18"/>
                  <w:szCs w:val="18"/>
                </w:rPr>
                <w:t>C</w:t>
              </w:r>
              <w:r w:rsidR="00516151" w:rsidRPr="006A2778">
                <w:rPr>
                  <w:rStyle w:val="Hyperlink"/>
                  <w:rFonts w:ascii="Open Sans" w:eastAsia="Open Sans" w:hAnsi="Open Sans" w:cs="Open Sans"/>
                  <w:sz w:val="18"/>
                  <w:szCs w:val="18"/>
                </w:rPr>
                <w:t>I318-W</w:t>
              </w:r>
              <w:r w:rsidR="00516151" w:rsidRPr="006A2778">
                <w:rPr>
                  <w:rStyle w:val="Hyperlink"/>
                  <w:rFonts w:ascii="Open Sans" w:eastAsia="Open Sans" w:hAnsi="Open Sans" w:cs="Open Sans"/>
                  <w:sz w:val="18"/>
                  <w:szCs w:val="18"/>
                </w:rPr>
                <w:t>a</w:t>
              </w:r>
              <w:r w:rsidR="00516151" w:rsidRPr="006A2778">
                <w:rPr>
                  <w:rStyle w:val="Hyperlink"/>
                  <w:rFonts w:ascii="Open Sans" w:eastAsia="Open Sans" w:hAnsi="Open Sans" w:cs="Open Sans"/>
                  <w:sz w:val="18"/>
                  <w:szCs w:val="18"/>
                </w:rPr>
                <w:t>reHost</w:t>
              </w:r>
            </w:hyperlink>
          </w:p>
          <w:p w14:paraId="3213F73E" w14:textId="210CC940" w:rsidR="00516151" w:rsidRPr="00516151" w:rsidRDefault="00516151" w:rsidP="00516151">
            <w:pPr>
              <w:pStyle w:val="divdocumentulli"/>
              <w:numPr>
                <w:ilvl w:val="0"/>
                <w:numId w:val="12"/>
              </w:numPr>
              <w:spacing w:line="280" w:lineRule="atLeast"/>
              <w:ind w:right="80"/>
              <w:rPr>
                <w:rFonts w:ascii="Open Sans" w:hAnsi="Open Sans" w:cs="Open Sans"/>
                <w:sz w:val="18"/>
                <w:szCs w:val="18"/>
                <w:lang w:val="en-AU"/>
              </w:rPr>
            </w:pPr>
            <w:r w:rsidRPr="00516151">
              <w:rPr>
                <w:rFonts w:ascii="Open Sans" w:hAnsi="Open Sans" w:cs="Open Sans"/>
                <w:sz w:val="18"/>
                <w:szCs w:val="18"/>
                <w:lang w:val="en-AU"/>
              </w:rPr>
              <w:t>Worked in a 4</w:t>
            </w:r>
            <w:r w:rsidRPr="00516151">
              <w:rPr>
                <w:rFonts w:ascii="Open Sans" w:hAnsi="Open Sans" w:cs="Open Sans"/>
                <w:sz w:val="18"/>
                <w:szCs w:val="18"/>
                <w:lang w:val="en-AU"/>
              </w:rPr>
              <w:noBreakHyphen/>
              <w:t>member team to build the WareHost Inventory Management System for our CSCI318 subject.</w:t>
            </w:r>
          </w:p>
          <w:p w14:paraId="4300D71F" w14:textId="56C41FFD" w:rsidR="00516151" w:rsidRPr="00516151" w:rsidRDefault="00516151" w:rsidP="00516151">
            <w:pPr>
              <w:pStyle w:val="divdocumentulli"/>
              <w:numPr>
                <w:ilvl w:val="0"/>
                <w:numId w:val="12"/>
              </w:numPr>
              <w:spacing w:line="280" w:lineRule="atLeast"/>
              <w:ind w:right="80"/>
              <w:rPr>
                <w:rFonts w:ascii="Open Sans" w:hAnsi="Open Sans" w:cs="Open Sans"/>
                <w:sz w:val="18"/>
                <w:szCs w:val="18"/>
                <w:lang w:val="en-AU"/>
              </w:rPr>
            </w:pPr>
            <w:r w:rsidRPr="00516151">
              <w:rPr>
                <w:rFonts w:ascii="Open Sans" w:hAnsi="Open Sans" w:cs="Open Sans"/>
                <w:sz w:val="18"/>
                <w:szCs w:val="18"/>
                <w:lang w:val="en-AU"/>
              </w:rPr>
              <w:t>Helped design and develop different microservices such as inventory, sales, promotions, and AI recommendations.</w:t>
            </w:r>
          </w:p>
          <w:p w14:paraId="124992B0" w14:textId="3532EBF5" w:rsidR="00516151" w:rsidRPr="00516151" w:rsidRDefault="00516151" w:rsidP="00516151">
            <w:pPr>
              <w:pStyle w:val="divdocumentulli"/>
              <w:numPr>
                <w:ilvl w:val="0"/>
                <w:numId w:val="12"/>
              </w:numPr>
              <w:spacing w:line="280" w:lineRule="atLeast"/>
              <w:ind w:right="80"/>
              <w:rPr>
                <w:rFonts w:ascii="Open Sans" w:hAnsi="Open Sans" w:cs="Open Sans"/>
                <w:sz w:val="18"/>
                <w:szCs w:val="18"/>
                <w:lang w:val="en-AU"/>
              </w:rPr>
            </w:pPr>
            <w:r w:rsidRPr="00516151">
              <w:rPr>
                <w:rFonts w:ascii="Open Sans" w:hAnsi="Open Sans" w:cs="Open Sans"/>
                <w:sz w:val="18"/>
                <w:szCs w:val="18"/>
                <w:lang w:val="en-AU"/>
              </w:rPr>
              <w:t>Contributed to coding, debugging, and improving backend logic across the project.</w:t>
            </w:r>
          </w:p>
          <w:p w14:paraId="2B8D15EC" w14:textId="6FC6A404" w:rsidR="00516151" w:rsidRPr="00516151" w:rsidRDefault="00516151" w:rsidP="00516151">
            <w:pPr>
              <w:pStyle w:val="divdocumentulli"/>
              <w:numPr>
                <w:ilvl w:val="0"/>
                <w:numId w:val="12"/>
              </w:numPr>
              <w:spacing w:line="280" w:lineRule="atLeast"/>
              <w:ind w:right="80"/>
              <w:rPr>
                <w:rFonts w:ascii="Open Sans" w:hAnsi="Open Sans" w:cs="Open Sans"/>
                <w:sz w:val="18"/>
                <w:szCs w:val="18"/>
                <w:lang w:val="en-AU"/>
              </w:rPr>
            </w:pPr>
            <w:r w:rsidRPr="00516151">
              <w:rPr>
                <w:rFonts w:ascii="Open Sans" w:hAnsi="Open Sans" w:cs="Open Sans"/>
                <w:sz w:val="18"/>
                <w:szCs w:val="18"/>
                <w:lang w:val="en-AU"/>
              </w:rPr>
              <w:t>Used GitHub for version control, teamwork, and managing shared code.</w:t>
            </w:r>
          </w:p>
          <w:p w14:paraId="2BCB8744" w14:textId="5C607F3B" w:rsidR="003F192C" w:rsidRPr="003F192C" w:rsidRDefault="00516151" w:rsidP="003F192C">
            <w:pPr>
              <w:pStyle w:val="divdocumentulli"/>
              <w:numPr>
                <w:ilvl w:val="0"/>
                <w:numId w:val="12"/>
              </w:numPr>
              <w:spacing w:line="280" w:lineRule="atLeast"/>
              <w:ind w:right="80"/>
              <w:rPr>
                <w:rFonts w:ascii="Open Sans" w:hAnsi="Open Sans" w:cs="Open Sans"/>
                <w:sz w:val="18"/>
                <w:szCs w:val="18"/>
                <w:lang w:val="en-AU"/>
              </w:rPr>
            </w:pPr>
            <w:r w:rsidRPr="00516151">
              <w:rPr>
                <w:rFonts w:ascii="Open Sans" w:hAnsi="Open Sans" w:cs="Open Sans"/>
                <w:sz w:val="18"/>
                <w:szCs w:val="18"/>
                <w:lang w:val="en-AU"/>
              </w:rPr>
              <w:t>Gained experience in team communication, task planning, and working on a real multi</w:t>
            </w:r>
            <w:r w:rsidRPr="00516151">
              <w:rPr>
                <w:rFonts w:ascii="Open Sans" w:hAnsi="Open Sans" w:cs="Open Sans"/>
                <w:sz w:val="18"/>
                <w:szCs w:val="18"/>
                <w:lang w:val="en-AU"/>
              </w:rPr>
              <w:noBreakHyphen/>
              <w:t>service system.</w:t>
            </w:r>
          </w:p>
          <w:p w14:paraId="5DCA8CB6" w14:textId="5EDBA811" w:rsidR="003F192C" w:rsidRDefault="003F192C" w:rsidP="003F192C">
            <w:pPr>
              <w:pStyle w:val="divdocumentulli"/>
              <w:spacing w:line="280" w:lineRule="atLeast"/>
              <w:ind w:left="360" w:right="80"/>
              <w:rPr>
                <w:rFonts w:ascii="Open Sans" w:hAnsi="Open Sans" w:cs="Open Sans"/>
                <w:sz w:val="18"/>
                <w:szCs w:val="18"/>
                <w:lang w:val="en-AU"/>
              </w:rPr>
            </w:pPr>
            <w:r w:rsidRPr="00166C80">
              <w:rPr>
                <w:rFonts w:ascii="Open Sans" w:hAnsi="Open Sans" w:cs="Open Sans"/>
                <w:sz w:val="18"/>
                <w:szCs w:val="18"/>
                <w:lang w:val="en-AU"/>
              </w:rPr>
              <w:t xml:space="preserve"> </w:t>
            </w:r>
          </w:p>
          <w:p w14:paraId="50F48B5F" w14:textId="1C501339" w:rsidR="003F192C" w:rsidRPr="003F192C" w:rsidRDefault="003F192C" w:rsidP="003F192C">
            <w:pPr>
              <w:pStyle w:val="divdocumentulli"/>
              <w:numPr>
                <w:ilvl w:val="0"/>
                <w:numId w:val="7"/>
              </w:numPr>
              <w:spacing w:line="280" w:lineRule="atLeast"/>
              <w:ind w:left="220" w:right="80" w:hanging="192"/>
              <w:rPr>
                <w:rFonts w:ascii="Open Sans" w:eastAsia="Open Sans" w:hAnsi="Open Sans" w:cs="Open Sans"/>
                <w:b/>
                <w:bCs/>
                <w:color w:val="020303"/>
                <w:sz w:val="18"/>
                <w:szCs w:val="18"/>
              </w:rPr>
            </w:pPr>
            <w:r w:rsidRPr="003F192C">
              <w:rPr>
                <w:rFonts w:ascii="Open Sans" w:hAnsi="Open Sans" w:cs="Open Sans"/>
                <w:b/>
                <w:bCs/>
                <w:sz w:val="18"/>
                <w:szCs w:val="18"/>
              </w:rPr>
              <w:t xml:space="preserve">Skin Check Champions </w:t>
            </w:r>
            <w:r>
              <w:rPr>
                <w:rFonts w:ascii="Open Sans" w:hAnsi="Open Sans" w:cs="Open Sans"/>
                <w:b/>
                <w:bCs/>
                <w:sz w:val="18"/>
                <w:szCs w:val="18"/>
              </w:rPr>
              <w:t>-</w:t>
            </w:r>
            <w:r w:rsidRPr="003F192C">
              <w:rPr>
                <w:rFonts w:ascii="Open Sans" w:hAnsi="Open Sans" w:cs="Open Sans"/>
                <w:b/>
                <w:bCs/>
                <w:sz w:val="18"/>
                <w:szCs w:val="18"/>
              </w:rPr>
              <w:t xml:space="preserve"> Capstone Client Project (Ongoing)</w:t>
            </w:r>
            <w:r>
              <w:rPr>
                <w:rFonts w:ascii="Open Sans" w:hAnsi="Open Sans" w:cs="Open Sans"/>
                <w:sz w:val="18"/>
                <w:szCs w:val="18"/>
                <w:lang w:val="en-AU"/>
              </w:rPr>
              <w:t>:</w:t>
            </w:r>
          </w:p>
          <w:p w14:paraId="27A10D29" w14:textId="6DB452AC" w:rsidR="003F192C" w:rsidRPr="003F192C" w:rsidRDefault="003F192C" w:rsidP="003F192C">
            <w:pPr>
              <w:pStyle w:val="divdocumentulli"/>
              <w:numPr>
                <w:ilvl w:val="0"/>
                <w:numId w:val="18"/>
              </w:numPr>
              <w:spacing w:line="280" w:lineRule="atLeast"/>
              <w:ind w:left="720" w:right="80"/>
              <w:rPr>
                <w:rFonts w:ascii="Open Sans" w:hAnsi="Open Sans" w:cs="Open Sans"/>
                <w:sz w:val="18"/>
                <w:szCs w:val="18"/>
                <w:lang w:val="en-AU"/>
              </w:rPr>
            </w:pPr>
            <w:r w:rsidRPr="003F192C">
              <w:rPr>
                <w:rFonts w:ascii="Open Sans" w:hAnsi="Open Sans" w:cs="Open Sans"/>
                <w:sz w:val="18"/>
                <w:szCs w:val="18"/>
                <w:lang w:val="en-AU"/>
              </w:rPr>
              <w:t>Working with a real external client as part of my university capstone subject.</w:t>
            </w:r>
          </w:p>
          <w:p w14:paraId="688292DE" w14:textId="56AB0C8F" w:rsidR="003F192C" w:rsidRPr="003F192C" w:rsidRDefault="003F192C" w:rsidP="003F192C">
            <w:pPr>
              <w:pStyle w:val="divdocumentulli"/>
              <w:numPr>
                <w:ilvl w:val="0"/>
                <w:numId w:val="17"/>
              </w:numPr>
              <w:spacing w:line="280" w:lineRule="atLeast"/>
              <w:ind w:left="720" w:right="80"/>
              <w:rPr>
                <w:rFonts w:ascii="Open Sans" w:hAnsi="Open Sans" w:cs="Open Sans"/>
                <w:sz w:val="18"/>
                <w:szCs w:val="18"/>
                <w:lang w:val="en-AU"/>
              </w:rPr>
            </w:pPr>
            <w:r w:rsidRPr="003F192C">
              <w:rPr>
                <w:rFonts w:ascii="Open Sans" w:hAnsi="Open Sans" w:cs="Open Sans"/>
                <w:sz w:val="18"/>
                <w:szCs w:val="18"/>
                <w:lang w:val="en-AU"/>
              </w:rPr>
              <w:t xml:space="preserve">Contributing to the design and development of </w:t>
            </w:r>
            <w:r w:rsidRPr="003F192C">
              <w:rPr>
                <w:rFonts w:ascii="Open Sans" w:hAnsi="Open Sans" w:cs="Open Sans"/>
                <w:b/>
                <w:bCs/>
                <w:sz w:val="18"/>
                <w:szCs w:val="18"/>
                <w:lang w:val="en-AU"/>
              </w:rPr>
              <w:t>Skin Check Champions</w:t>
            </w:r>
            <w:r w:rsidRPr="003F192C">
              <w:rPr>
                <w:rFonts w:ascii="Open Sans" w:hAnsi="Open Sans" w:cs="Open Sans"/>
                <w:sz w:val="18"/>
                <w:szCs w:val="18"/>
                <w:lang w:val="en-AU"/>
              </w:rPr>
              <w:t>, a digital solution focused on improving skin</w:t>
            </w:r>
            <w:r w:rsidRPr="003F192C">
              <w:rPr>
                <w:rFonts w:ascii="Open Sans" w:hAnsi="Open Sans" w:cs="Open Sans"/>
                <w:sz w:val="18"/>
                <w:szCs w:val="18"/>
                <w:lang w:val="en-AU"/>
              </w:rPr>
              <w:noBreakHyphen/>
              <w:t>cancer awareness and early detection.</w:t>
            </w:r>
          </w:p>
          <w:p w14:paraId="74493898" w14:textId="20B5932F" w:rsidR="003F192C" w:rsidRPr="003F192C" w:rsidRDefault="003F192C" w:rsidP="003F192C">
            <w:pPr>
              <w:pStyle w:val="divdocumentulli"/>
              <w:numPr>
                <w:ilvl w:val="0"/>
                <w:numId w:val="17"/>
              </w:numPr>
              <w:spacing w:line="280" w:lineRule="atLeast"/>
              <w:ind w:left="720" w:right="80"/>
              <w:rPr>
                <w:rFonts w:ascii="Open Sans" w:hAnsi="Open Sans" w:cs="Open Sans"/>
                <w:sz w:val="18"/>
                <w:szCs w:val="18"/>
                <w:lang w:val="en-AU"/>
              </w:rPr>
            </w:pPr>
            <w:r w:rsidRPr="003F192C">
              <w:rPr>
                <w:rFonts w:ascii="Open Sans" w:hAnsi="Open Sans" w:cs="Open Sans"/>
                <w:sz w:val="18"/>
                <w:szCs w:val="18"/>
                <w:lang w:val="en-AU"/>
              </w:rPr>
              <w:t>Collaborating with a multi</w:t>
            </w:r>
            <w:r w:rsidRPr="003F192C">
              <w:rPr>
                <w:rFonts w:ascii="Open Sans" w:hAnsi="Open Sans" w:cs="Open Sans"/>
                <w:sz w:val="18"/>
                <w:szCs w:val="18"/>
                <w:lang w:val="en-AU"/>
              </w:rPr>
              <w:noBreakHyphen/>
              <w:t>member student team to gather requirements, plan features, and deliver client</w:t>
            </w:r>
            <w:r w:rsidRPr="003F192C">
              <w:rPr>
                <w:rFonts w:ascii="Open Sans" w:hAnsi="Open Sans" w:cs="Open Sans"/>
                <w:sz w:val="18"/>
                <w:szCs w:val="18"/>
                <w:lang w:val="en-AU"/>
              </w:rPr>
              <w:noBreakHyphen/>
              <w:t>approved prototypes.</w:t>
            </w:r>
          </w:p>
          <w:p w14:paraId="380D1947" w14:textId="0AAC41FA" w:rsidR="003F192C" w:rsidRPr="003F192C" w:rsidRDefault="003F192C" w:rsidP="003F192C">
            <w:pPr>
              <w:pStyle w:val="divdocumentulli"/>
              <w:numPr>
                <w:ilvl w:val="0"/>
                <w:numId w:val="17"/>
              </w:numPr>
              <w:spacing w:line="280" w:lineRule="atLeast"/>
              <w:ind w:left="720" w:right="80"/>
              <w:rPr>
                <w:rFonts w:ascii="Open Sans" w:hAnsi="Open Sans" w:cs="Open Sans"/>
                <w:sz w:val="18"/>
                <w:szCs w:val="18"/>
                <w:lang w:val="en-AU"/>
              </w:rPr>
            </w:pPr>
            <w:r w:rsidRPr="003F192C">
              <w:rPr>
                <w:rFonts w:ascii="Open Sans" w:hAnsi="Open Sans" w:cs="Open Sans"/>
                <w:sz w:val="18"/>
                <w:szCs w:val="18"/>
                <w:lang w:val="en-AU"/>
              </w:rPr>
              <w:t>Supporting tasks such as UI/UX planning, backend logic, documentation, and regular client presentations.</w:t>
            </w:r>
          </w:p>
          <w:p w14:paraId="0957A7C8" w14:textId="5553B14B" w:rsidR="009A5FA5" w:rsidRPr="003F192C" w:rsidRDefault="003F192C" w:rsidP="003F192C">
            <w:pPr>
              <w:pStyle w:val="divdocumentulli"/>
              <w:numPr>
                <w:ilvl w:val="0"/>
                <w:numId w:val="17"/>
              </w:numPr>
              <w:spacing w:line="280" w:lineRule="atLeast"/>
              <w:ind w:left="720" w:right="80"/>
              <w:rPr>
                <w:rStyle w:val="parentContainersectiontablesectionbody"/>
                <w:rFonts w:ascii="Open Sans" w:hAnsi="Open Sans" w:cs="Open Sans"/>
                <w:sz w:val="18"/>
                <w:szCs w:val="18"/>
                <w:lang w:val="en-AU"/>
              </w:rPr>
            </w:pPr>
            <w:r w:rsidRPr="003F192C">
              <w:rPr>
                <w:rFonts w:ascii="Open Sans" w:hAnsi="Open Sans" w:cs="Open Sans"/>
                <w:sz w:val="18"/>
                <w:szCs w:val="18"/>
                <w:lang w:val="en-AU"/>
              </w:rPr>
              <w:t>Gaining hands</w:t>
            </w:r>
            <w:r w:rsidRPr="003F192C">
              <w:rPr>
                <w:rFonts w:ascii="Open Sans" w:hAnsi="Open Sans" w:cs="Open Sans"/>
                <w:sz w:val="18"/>
                <w:szCs w:val="18"/>
                <w:lang w:val="en-AU"/>
              </w:rPr>
              <w:noBreakHyphen/>
              <w:t>on experience working in a real project environment with deadlines, feedback cycles, and professional communication.</w:t>
            </w:r>
          </w:p>
          <w:p w14:paraId="78A29346" w14:textId="38CA7B36" w:rsidR="007E2A7F" w:rsidRPr="007E2A7F" w:rsidRDefault="007E2A7F" w:rsidP="00A762DF">
            <w:pPr>
              <w:pStyle w:val="divdocumentulli"/>
              <w:spacing w:line="280" w:lineRule="atLeast"/>
              <w:ind w:right="80"/>
              <w:rPr>
                <w:rStyle w:val="parentContainersectiontablesectionbody"/>
                <w:rFonts w:ascii="Open Sans" w:eastAsia="Open Sans" w:hAnsi="Open Sans" w:cs="Open Sans"/>
                <w:color w:val="020303"/>
                <w:sz w:val="18"/>
                <w:szCs w:val="18"/>
              </w:rPr>
            </w:pPr>
          </w:p>
        </w:tc>
      </w:tr>
    </w:tbl>
    <w:tbl>
      <w:tblPr>
        <w:tblW w:w="11262" w:type="dxa"/>
        <w:tblInd w:w="-142" w:type="dxa"/>
        <w:tblLayout w:type="fixed"/>
        <w:tblLook w:val="04A0" w:firstRow="1" w:lastRow="0" w:firstColumn="1" w:lastColumn="0" w:noHBand="0" w:noVBand="1"/>
      </w:tblPr>
      <w:tblGrid>
        <w:gridCol w:w="2462"/>
        <w:gridCol w:w="8800"/>
      </w:tblGrid>
      <w:tr w:rsidR="00A90F10" w:rsidRPr="0097356F" w14:paraId="511DEB10" w14:textId="77777777" w:rsidTr="00C66D3C">
        <w:trPr>
          <w:trHeight w:hRule="exact" w:val="80"/>
        </w:trPr>
        <w:tc>
          <w:tcPr>
            <w:tcW w:w="2462" w:type="dxa"/>
            <w:tcBorders>
              <w:bottom w:val="single" w:sz="8" w:space="0" w:color="394D6B"/>
            </w:tcBorders>
            <w:shd w:val="clear" w:color="auto" w:fill="D7DBE1"/>
          </w:tcPr>
          <w:p w14:paraId="6B8D9EB7" w14:textId="77777777" w:rsidR="00A90F10" w:rsidRPr="0097356F" w:rsidRDefault="00537F99">
            <w:pPr>
              <w:rPr>
                <w:rFonts w:ascii="Open Sans" w:eastAsia="Open Sans" w:hAnsi="Open Sans" w:cs="Open Sans"/>
                <w:color w:val="020303"/>
                <w:sz w:val="48"/>
                <w:szCs w:val="48"/>
              </w:rPr>
            </w:pPr>
            <w:r w:rsidRPr="0097356F">
              <w:rPr>
                <w:rFonts w:ascii="Open Sans" w:eastAsia="Open Sans" w:hAnsi="Open Sans" w:cs="Open Sans"/>
                <w:color w:val="020303"/>
                <w:sz w:val="48"/>
                <w:szCs w:val="48"/>
              </w:rPr>
              <w:t> </w:t>
            </w:r>
          </w:p>
          <w:p w14:paraId="44532831" w14:textId="2578D893" w:rsidR="009A5FA5" w:rsidRPr="0097356F" w:rsidRDefault="009A5FA5">
            <w:pPr>
              <w:rPr>
                <w:sz w:val="22"/>
                <w:szCs w:val="22"/>
              </w:rPr>
            </w:pPr>
          </w:p>
        </w:tc>
        <w:tc>
          <w:tcPr>
            <w:tcW w:w="8800" w:type="dxa"/>
            <w:tcBorders>
              <w:bottom w:val="single" w:sz="8" w:space="0" w:color="394D6B"/>
            </w:tcBorders>
          </w:tcPr>
          <w:p w14:paraId="4539AFE6" w14:textId="77777777" w:rsidR="00A90F10" w:rsidRPr="0097356F" w:rsidRDefault="00A90F10">
            <w:pPr>
              <w:rPr>
                <w:sz w:val="22"/>
                <w:szCs w:val="22"/>
              </w:rPr>
            </w:pPr>
          </w:p>
        </w:tc>
      </w:tr>
    </w:tbl>
    <w:p w14:paraId="74FD38EC" w14:textId="416E0A2E" w:rsidR="00A90F10" w:rsidRPr="009A3C5C" w:rsidRDefault="009A3C5C" w:rsidP="003959CD">
      <w:pPr>
        <w:spacing w:before="240"/>
        <w:jc w:val="both"/>
        <w:rPr>
          <w:rFonts w:eastAsia="Open Sans"/>
        </w:rPr>
      </w:pPr>
      <w:r w:rsidRPr="009A3C5C">
        <w:rPr>
          <w:rFonts w:eastAsia="Open Sans"/>
        </w:rPr>
        <w:t>References will be provided upon request.</w:t>
      </w:r>
    </w:p>
    <w:sectPr w:rsidR="00A90F10" w:rsidRPr="009A3C5C">
      <w:headerReference w:type="default" r:id="rId15"/>
      <w:footerReference w:type="default" r:id="rId16"/>
      <w:type w:val="continuous"/>
      <w:pgSz w:w="12240" w:h="15840"/>
      <w:pgMar w:top="400" w:right="600" w:bottom="600" w:left="6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2D0FA" w14:textId="77777777" w:rsidR="005C03A5" w:rsidRDefault="005C03A5">
      <w:pPr>
        <w:spacing w:line="240" w:lineRule="auto"/>
      </w:pPr>
      <w:r>
        <w:separator/>
      </w:r>
    </w:p>
  </w:endnote>
  <w:endnote w:type="continuationSeparator" w:id="0">
    <w:p w14:paraId="01AD11F2" w14:textId="77777777" w:rsidR="005C03A5" w:rsidRDefault="005C0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embedRegular r:id="rId1" w:fontKey="{7D25058E-C0B4-4A56-8EE4-6983C670F311}"/>
    <w:embedBold r:id="rId2" w:fontKey="{C41B980B-4861-49EB-802D-665696A0683C}"/>
  </w:font>
  <w:font w:name="Open Sans">
    <w:charset w:val="00"/>
    <w:family w:val="swiss"/>
    <w:pitch w:val="variable"/>
    <w:sig w:usb0="E00002EF" w:usb1="4000205B" w:usb2="00000028" w:usb3="00000000" w:csb0="0000019F" w:csb1="00000000"/>
    <w:embedRegular r:id="rId3" w:fontKey="{368B5DA4-1996-43F9-90B5-1524672F11B0}"/>
    <w:embedBold r:id="rId4" w:fontKey="{5E8E3676-661B-4EEF-A09C-8F285BE3B26B}"/>
    <w:embedItalic r:id="rId5" w:fontKey="{365CFC7D-F697-49C0-A02A-E6C9778C5EB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102BE" w14:textId="77777777" w:rsidR="002E4528" w:rsidRDefault="002E45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2CF4" w14:textId="77777777" w:rsidR="00A90F10" w:rsidRDefault="00537F99">
    <w:pPr>
      <w:spacing w:line="20" w:lineRule="auto"/>
    </w:pPr>
    <w:r>
      <w:rPr>
        <w:color w:val="FFFFFF"/>
        <w:sz w:val="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71C41" w14:textId="77777777" w:rsidR="002E4528" w:rsidRDefault="002E45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77F02" w14:textId="77777777" w:rsidR="00A90F10" w:rsidRDefault="00537F99">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E7807" w14:textId="77777777" w:rsidR="005C03A5" w:rsidRDefault="005C03A5">
      <w:pPr>
        <w:spacing w:line="240" w:lineRule="auto"/>
      </w:pPr>
      <w:r>
        <w:separator/>
      </w:r>
    </w:p>
  </w:footnote>
  <w:footnote w:type="continuationSeparator" w:id="0">
    <w:p w14:paraId="60200F9C" w14:textId="77777777" w:rsidR="005C03A5" w:rsidRDefault="005C03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E7026" w14:textId="77777777" w:rsidR="00C2447E" w:rsidRDefault="00C244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8D72" w14:textId="77777777" w:rsidR="00A90F10" w:rsidRDefault="00537F99">
    <w:pPr>
      <w:spacing w:line="20" w:lineRule="auto"/>
    </w:pPr>
    <w:r>
      <w:rPr>
        <w:color w:val="FFFFFF"/>
        <w:sz w:val="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F96B6" w14:textId="77777777" w:rsidR="00C2447E" w:rsidRDefault="00C2447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4C8B8" w14:textId="77777777" w:rsidR="00A90F10" w:rsidRDefault="00537F99">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7420236">
      <w:start w:val="1"/>
      <w:numFmt w:val="bullet"/>
      <w:lvlText w:val=""/>
      <w:lvlJc w:val="left"/>
      <w:pPr>
        <w:ind w:left="360" w:hanging="360"/>
      </w:pPr>
      <w:rPr>
        <w:rFonts w:ascii="Symbol" w:hAnsi="Symbol"/>
      </w:rPr>
    </w:lvl>
    <w:lvl w:ilvl="1" w:tplc="175EC5E0">
      <w:start w:val="1"/>
      <w:numFmt w:val="bullet"/>
      <w:lvlText w:val="o"/>
      <w:lvlJc w:val="left"/>
      <w:pPr>
        <w:tabs>
          <w:tab w:val="num" w:pos="1080"/>
        </w:tabs>
        <w:ind w:left="1080" w:hanging="360"/>
      </w:pPr>
      <w:rPr>
        <w:rFonts w:ascii="Courier New" w:hAnsi="Courier New"/>
      </w:rPr>
    </w:lvl>
    <w:lvl w:ilvl="2" w:tplc="B8C4F0DE">
      <w:start w:val="1"/>
      <w:numFmt w:val="bullet"/>
      <w:lvlText w:val=""/>
      <w:lvlJc w:val="left"/>
      <w:pPr>
        <w:tabs>
          <w:tab w:val="num" w:pos="1800"/>
        </w:tabs>
        <w:ind w:left="1800" w:hanging="360"/>
      </w:pPr>
      <w:rPr>
        <w:rFonts w:ascii="Wingdings" w:hAnsi="Wingdings"/>
      </w:rPr>
    </w:lvl>
    <w:lvl w:ilvl="3" w:tplc="104A654A">
      <w:start w:val="1"/>
      <w:numFmt w:val="bullet"/>
      <w:lvlText w:val=""/>
      <w:lvlJc w:val="left"/>
      <w:pPr>
        <w:tabs>
          <w:tab w:val="num" w:pos="2520"/>
        </w:tabs>
        <w:ind w:left="2520" w:hanging="360"/>
      </w:pPr>
      <w:rPr>
        <w:rFonts w:ascii="Symbol" w:hAnsi="Symbol"/>
      </w:rPr>
    </w:lvl>
    <w:lvl w:ilvl="4" w:tplc="35A41FB6">
      <w:start w:val="1"/>
      <w:numFmt w:val="bullet"/>
      <w:lvlText w:val="o"/>
      <w:lvlJc w:val="left"/>
      <w:pPr>
        <w:tabs>
          <w:tab w:val="num" w:pos="3240"/>
        </w:tabs>
        <w:ind w:left="3240" w:hanging="360"/>
      </w:pPr>
      <w:rPr>
        <w:rFonts w:ascii="Courier New" w:hAnsi="Courier New"/>
      </w:rPr>
    </w:lvl>
    <w:lvl w:ilvl="5" w:tplc="FA984DBA">
      <w:start w:val="1"/>
      <w:numFmt w:val="bullet"/>
      <w:lvlText w:val=""/>
      <w:lvlJc w:val="left"/>
      <w:pPr>
        <w:tabs>
          <w:tab w:val="num" w:pos="3960"/>
        </w:tabs>
        <w:ind w:left="3960" w:hanging="360"/>
      </w:pPr>
      <w:rPr>
        <w:rFonts w:ascii="Wingdings" w:hAnsi="Wingdings"/>
      </w:rPr>
    </w:lvl>
    <w:lvl w:ilvl="6" w:tplc="3B28CA9E">
      <w:start w:val="1"/>
      <w:numFmt w:val="bullet"/>
      <w:lvlText w:val=""/>
      <w:lvlJc w:val="left"/>
      <w:pPr>
        <w:tabs>
          <w:tab w:val="num" w:pos="4680"/>
        </w:tabs>
        <w:ind w:left="4680" w:hanging="360"/>
      </w:pPr>
      <w:rPr>
        <w:rFonts w:ascii="Symbol" w:hAnsi="Symbol"/>
      </w:rPr>
    </w:lvl>
    <w:lvl w:ilvl="7" w:tplc="8BF6DA48">
      <w:start w:val="1"/>
      <w:numFmt w:val="bullet"/>
      <w:lvlText w:val="o"/>
      <w:lvlJc w:val="left"/>
      <w:pPr>
        <w:tabs>
          <w:tab w:val="num" w:pos="5400"/>
        </w:tabs>
        <w:ind w:left="5400" w:hanging="360"/>
      </w:pPr>
      <w:rPr>
        <w:rFonts w:ascii="Courier New" w:hAnsi="Courier New"/>
      </w:rPr>
    </w:lvl>
    <w:lvl w:ilvl="8" w:tplc="7EA28996">
      <w:start w:val="1"/>
      <w:numFmt w:val="bullet"/>
      <w:lvlText w:val=""/>
      <w:lvlJc w:val="left"/>
      <w:pPr>
        <w:tabs>
          <w:tab w:val="num" w:pos="6120"/>
        </w:tabs>
        <w:ind w:left="6120" w:hanging="360"/>
      </w:pPr>
      <w:rPr>
        <w:rFonts w:ascii="Wingdings" w:hAnsi="Wingdings"/>
      </w:rPr>
    </w:lvl>
  </w:abstractNum>
  <w:abstractNum w:abstractNumId="1" w15:restartNumberingAfterBreak="0">
    <w:nsid w:val="00000002"/>
    <w:multiLevelType w:val="hybridMultilevel"/>
    <w:tmpl w:val="00000002"/>
    <w:lvl w:ilvl="0" w:tplc="BE602128">
      <w:start w:val="1"/>
      <w:numFmt w:val="bullet"/>
      <w:lvlText w:val=""/>
      <w:lvlJc w:val="left"/>
      <w:pPr>
        <w:ind w:left="720" w:hanging="360"/>
      </w:pPr>
      <w:rPr>
        <w:rFonts w:ascii="Symbol" w:hAnsi="Symbol"/>
      </w:rPr>
    </w:lvl>
    <w:lvl w:ilvl="1" w:tplc="7464AAE6">
      <w:start w:val="1"/>
      <w:numFmt w:val="bullet"/>
      <w:lvlText w:val="o"/>
      <w:lvlJc w:val="left"/>
      <w:pPr>
        <w:tabs>
          <w:tab w:val="num" w:pos="1440"/>
        </w:tabs>
        <w:ind w:left="1440" w:hanging="360"/>
      </w:pPr>
      <w:rPr>
        <w:rFonts w:ascii="Courier New" w:hAnsi="Courier New"/>
      </w:rPr>
    </w:lvl>
    <w:lvl w:ilvl="2" w:tplc="B91E5CFC">
      <w:start w:val="1"/>
      <w:numFmt w:val="bullet"/>
      <w:lvlText w:val=""/>
      <w:lvlJc w:val="left"/>
      <w:pPr>
        <w:tabs>
          <w:tab w:val="num" w:pos="2160"/>
        </w:tabs>
        <w:ind w:left="2160" w:hanging="360"/>
      </w:pPr>
      <w:rPr>
        <w:rFonts w:ascii="Wingdings" w:hAnsi="Wingdings"/>
      </w:rPr>
    </w:lvl>
    <w:lvl w:ilvl="3" w:tplc="BB5A009A">
      <w:start w:val="1"/>
      <w:numFmt w:val="bullet"/>
      <w:lvlText w:val=""/>
      <w:lvlJc w:val="left"/>
      <w:pPr>
        <w:tabs>
          <w:tab w:val="num" w:pos="2880"/>
        </w:tabs>
        <w:ind w:left="2880" w:hanging="360"/>
      </w:pPr>
      <w:rPr>
        <w:rFonts w:ascii="Symbol" w:hAnsi="Symbol"/>
      </w:rPr>
    </w:lvl>
    <w:lvl w:ilvl="4" w:tplc="7EB68D02">
      <w:start w:val="1"/>
      <w:numFmt w:val="bullet"/>
      <w:lvlText w:val="o"/>
      <w:lvlJc w:val="left"/>
      <w:pPr>
        <w:tabs>
          <w:tab w:val="num" w:pos="3600"/>
        </w:tabs>
        <w:ind w:left="3600" w:hanging="360"/>
      </w:pPr>
      <w:rPr>
        <w:rFonts w:ascii="Courier New" w:hAnsi="Courier New"/>
      </w:rPr>
    </w:lvl>
    <w:lvl w:ilvl="5" w:tplc="11D22A84">
      <w:start w:val="1"/>
      <w:numFmt w:val="bullet"/>
      <w:lvlText w:val=""/>
      <w:lvlJc w:val="left"/>
      <w:pPr>
        <w:tabs>
          <w:tab w:val="num" w:pos="4320"/>
        </w:tabs>
        <w:ind w:left="4320" w:hanging="360"/>
      </w:pPr>
      <w:rPr>
        <w:rFonts w:ascii="Wingdings" w:hAnsi="Wingdings"/>
      </w:rPr>
    </w:lvl>
    <w:lvl w:ilvl="6" w:tplc="74066B7C">
      <w:start w:val="1"/>
      <w:numFmt w:val="bullet"/>
      <w:lvlText w:val=""/>
      <w:lvlJc w:val="left"/>
      <w:pPr>
        <w:tabs>
          <w:tab w:val="num" w:pos="5040"/>
        </w:tabs>
        <w:ind w:left="5040" w:hanging="360"/>
      </w:pPr>
      <w:rPr>
        <w:rFonts w:ascii="Symbol" w:hAnsi="Symbol"/>
      </w:rPr>
    </w:lvl>
    <w:lvl w:ilvl="7" w:tplc="F2A64B6A">
      <w:start w:val="1"/>
      <w:numFmt w:val="bullet"/>
      <w:lvlText w:val="o"/>
      <w:lvlJc w:val="left"/>
      <w:pPr>
        <w:tabs>
          <w:tab w:val="num" w:pos="5760"/>
        </w:tabs>
        <w:ind w:left="5760" w:hanging="360"/>
      </w:pPr>
      <w:rPr>
        <w:rFonts w:ascii="Courier New" w:hAnsi="Courier New"/>
      </w:rPr>
    </w:lvl>
    <w:lvl w:ilvl="8" w:tplc="A93A9894">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9EED87C">
      <w:start w:val="1"/>
      <w:numFmt w:val="bullet"/>
      <w:lvlText w:val=""/>
      <w:lvlJc w:val="left"/>
      <w:pPr>
        <w:ind w:left="720" w:hanging="360"/>
      </w:pPr>
      <w:rPr>
        <w:rFonts w:ascii="Symbol" w:hAnsi="Symbol"/>
      </w:rPr>
    </w:lvl>
    <w:lvl w:ilvl="1" w:tplc="ACBAC764">
      <w:start w:val="1"/>
      <w:numFmt w:val="bullet"/>
      <w:lvlText w:val="o"/>
      <w:lvlJc w:val="left"/>
      <w:pPr>
        <w:tabs>
          <w:tab w:val="num" w:pos="1440"/>
        </w:tabs>
        <w:ind w:left="1440" w:hanging="360"/>
      </w:pPr>
      <w:rPr>
        <w:rFonts w:ascii="Courier New" w:hAnsi="Courier New"/>
      </w:rPr>
    </w:lvl>
    <w:lvl w:ilvl="2" w:tplc="EB12A3E4">
      <w:start w:val="1"/>
      <w:numFmt w:val="bullet"/>
      <w:lvlText w:val=""/>
      <w:lvlJc w:val="left"/>
      <w:pPr>
        <w:tabs>
          <w:tab w:val="num" w:pos="2160"/>
        </w:tabs>
        <w:ind w:left="2160" w:hanging="360"/>
      </w:pPr>
      <w:rPr>
        <w:rFonts w:ascii="Wingdings" w:hAnsi="Wingdings"/>
      </w:rPr>
    </w:lvl>
    <w:lvl w:ilvl="3" w:tplc="0E68ED04">
      <w:start w:val="1"/>
      <w:numFmt w:val="bullet"/>
      <w:lvlText w:val=""/>
      <w:lvlJc w:val="left"/>
      <w:pPr>
        <w:tabs>
          <w:tab w:val="num" w:pos="2880"/>
        </w:tabs>
        <w:ind w:left="2880" w:hanging="360"/>
      </w:pPr>
      <w:rPr>
        <w:rFonts w:ascii="Symbol" w:hAnsi="Symbol"/>
      </w:rPr>
    </w:lvl>
    <w:lvl w:ilvl="4" w:tplc="79CE3DE0">
      <w:start w:val="1"/>
      <w:numFmt w:val="bullet"/>
      <w:lvlText w:val="o"/>
      <w:lvlJc w:val="left"/>
      <w:pPr>
        <w:tabs>
          <w:tab w:val="num" w:pos="3600"/>
        </w:tabs>
        <w:ind w:left="3600" w:hanging="360"/>
      </w:pPr>
      <w:rPr>
        <w:rFonts w:ascii="Courier New" w:hAnsi="Courier New"/>
      </w:rPr>
    </w:lvl>
    <w:lvl w:ilvl="5" w:tplc="293C390E">
      <w:start w:val="1"/>
      <w:numFmt w:val="bullet"/>
      <w:lvlText w:val=""/>
      <w:lvlJc w:val="left"/>
      <w:pPr>
        <w:tabs>
          <w:tab w:val="num" w:pos="4320"/>
        </w:tabs>
        <w:ind w:left="4320" w:hanging="360"/>
      </w:pPr>
      <w:rPr>
        <w:rFonts w:ascii="Wingdings" w:hAnsi="Wingdings"/>
      </w:rPr>
    </w:lvl>
    <w:lvl w:ilvl="6" w:tplc="36B4F620">
      <w:start w:val="1"/>
      <w:numFmt w:val="bullet"/>
      <w:lvlText w:val=""/>
      <w:lvlJc w:val="left"/>
      <w:pPr>
        <w:tabs>
          <w:tab w:val="num" w:pos="5040"/>
        </w:tabs>
        <w:ind w:left="5040" w:hanging="360"/>
      </w:pPr>
      <w:rPr>
        <w:rFonts w:ascii="Symbol" w:hAnsi="Symbol"/>
      </w:rPr>
    </w:lvl>
    <w:lvl w:ilvl="7" w:tplc="C28883B2">
      <w:start w:val="1"/>
      <w:numFmt w:val="bullet"/>
      <w:lvlText w:val="o"/>
      <w:lvlJc w:val="left"/>
      <w:pPr>
        <w:tabs>
          <w:tab w:val="num" w:pos="5760"/>
        </w:tabs>
        <w:ind w:left="5760" w:hanging="360"/>
      </w:pPr>
      <w:rPr>
        <w:rFonts w:ascii="Courier New" w:hAnsi="Courier New"/>
      </w:rPr>
    </w:lvl>
    <w:lvl w:ilvl="8" w:tplc="C7022C0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DCED4E6">
      <w:start w:val="1"/>
      <w:numFmt w:val="bullet"/>
      <w:lvlText w:val=""/>
      <w:lvlJc w:val="left"/>
      <w:pPr>
        <w:ind w:left="720" w:hanging="360"/>
      </w:pPr>
      <w:rPr>
        <w:rFonts w:ascii="Symbol" w:hAnsi="Symbol"/>
      </w:rPr>
    </w:lvl>
    <w:lvl w:ilvl="1" w:tplc="14AC506E">
      <w:start w:val="1"/>
      <w:numFmt w:val="bullet"/>
      <w:lvlText w:val="o"/>
      <w:lvlJc w:val="left"/>
      <w:pPr>
        <w:tabs>
          <w:tab w:val="num" w:pos="1440"/>
        </w:tabs>
        <w:ind w:left="1440" w:hanging="360"/>
      </w:pPr>
      <w:rPr>
        <w:rFonts w:ascii="Courier New" w:hAnsi="Courier New"/>
      </w:rPr>
    </w:lvl>
    <w:lvl w:ilvl="2" w:tplc="0E260DD8">
      <w:start w:val="1"/>
      <w:numFmt w:val="bullet"/>
      <w:lvlText w:val=""/>
      <w:lvlJc w:val="left"/>
      <w:pPr>
        <w:tabs>
          <w:tab w:val="num" w:pos="2160"/>
        </w:tabs>
        <w:ind w:left="2160" w:hanging="360"/>
      </w:pPr>
      <w:rPr>
        <w:rFonts w:ascii="Wingdings" w:hAnsi="Wingdings"/>
      </w:rPr>
    </w:lvl>
    <w:lvl w:ilvl="3" w:tplc="76AE7686">
      <w:start w:val="1"/>
      <w:numFmt w:val="bullet"/>
      <w:lvlText w:val=""/>
      <w:lvlJc w:val="left"/>
      <w:pPr>
        <w:tabs>
          <w:tab w:val="num" w:pos="2880"/>
        </w:tabs>
        <w:ind w:left="2880" w:hanging="360"/>
      </w:pPr>
      <w:rPr>
        <w:rFonts w:ascii="Symbol" w:hAnsi="Symbol"/>
      </w:rPr>
    </w:lvl>
    <w:lvl w:ilvl="4" w:tplc="80827634">
      <w:start w:val="1"/>
      <w:numFmt w:val="bullet"/>
      <w:lvlText w:val="o"/>
      <w:lvlJc w:val="left"/>
      <w:pPr>
        <w:tabs>
          <w:tab w:val="num" w:pos="3600"/>
        </w:tabs>
        <w:ind w:left="3600" w:hanging="360"/>
      </w:pPr>
      <w:rPr>
        <w:rFonts w:ascii="Courier New" w:hAnsi="Courier New"/>
      </w:rPr>
    </w:lvl>
    <w:lvl w:ilvl="5" w:tplc="344CD950">
      <w:start w:val="1"/>
      <w:numFmt w:val="bullet"/>
      <w:lvlText w:val=""/>
      <w:lvlJc w:val="left"/>
      <w:pPr>
        <w:tabs>
          <w:tab w:val="num" w:pos="4320"/>
        </w:tabs>
        <w:ind w:left="4320" w:hanging="360"/>
      </w:pPr>
      <w:rPr>
        <w:rFonts w:ascii="Wingdings" w:hAnsi="Wingdings"/>
      </w:rPr>
    </w:lvl>
    <w:lvl w:ilvl="6" w:tplc="74484B6E">
      <w:start w:val="1"/>
      <w:numFmt w:val="bullet"/>
      <w:lvlText w:val=""/>
      <w:lvlJc w:val="left"/>
      <w:pPr>
        <w:tabs>
          <w:tab w:val="num" w:pos="5040"/>
        </w:tabs>
        <w:ind w:left="5040" w:hanging="360"/>
      </w:pPr>
      <w:rPr>
        <w:rFonts w:ascii="Symbol" w:hAnsi="Symbol"/>
      </w:rPr>
    </w:lvl>
    <w:lvl w:ilvl="7" w:tplc="1242EEEA">
      <w:start w:val="1"/>
      <w:numFmt w:val="bullet"/>
      <w:lvlText w:val="o"/>
      <w:lvlJc w:val="left"/>
      <w:pPr>
        <w:tabs>
          <w:tab w:val="num" w:pos="5760"/>
        </w:tabs>
        <w:ind w:left="5760" w:hanging="360"/>
      </w:pPr>
      <w:rPr>
        <w:rFonts w:ascii="Courier New" w:hAnsi="Courier New"/>
      </w:rPr>
    </w:lvl>
    <w:lvl w:ilvl="8" w:tplc="0DAE280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B3A2E73C">
      <w:start w:val="1"/>
      <w:numFmt w:val="bullet"/>
      <w:lvlText w:val=""/>
      <w:lvlJc w:val="left"/>
      <w:pPr>
        <w:ind w:left="1048" w:hanging="360"/>
      </w:pPr>
      <w:rPr>
        <w:rFonts w:ascii="Symbol" w:hAnsi="Symbol"/>
      </w:rPr>
    </w:lvl>
    <w:lvl w:ilvl="1" w:tplc="643A7CBE">
      <w:start w:val="1"/>
      <w:numFmt w:val="bullet"/>
      <w:lvlText w:val="o"/>
      <w:lvlJc w:val="left"/>
      <w:pPr>
        <w:tabs>
          <w:tab w:val="num" w:pos="1768"/>
        </w:tabs>
        <w:ind w:left="1768" w:hanging="360"/>
      </w:pPr>
      <w:rPr>
        <w:rFonts w:ascii="Courier New" w:hAnsi="Courier New"/>
      </w:rPr>
    </w:lvl>
    <w:lvl w:ilvl="2" w:tplc="0A2C7460">
      <w:start w:val="1"/>
      <w:numFmt w:val="bullet"/>
      <w:lvlText w:val=""/>
      <w:lvlJc w:val="left"/>
      <w:pPr>
        <w:tabs>
          <w:tab w:val="num" w:pos="2488"/>
        </w:tabs>
        <w:ind w:left="2488" w:hanging="360"/>
      </w:pPr>
      <w:rPr>
        <w:rFonts w:ascii="Wingdings" w:hAnsi="Wingdings"/>
      </w:rPr>
    </w:lvl>
    <w:lvl w:ilvl="3" w:tplc="0B4827E8">
      <w:start w:val="1"/>
      <w:numFmt w:val="bullet"/>
      <w:lvlText w:val=""/>
      <w:lvlJc w:val="left"/>
      <w:pPr>
        <w:tabs>
          <w:tab w:val="num" w:pos="3208"/>
        </w:tabs>
        <w:ind w:left="3208" w:hanging="360"/>
      </w:pPr>
      <w:rPr>
        <w:rFonts w:ascii="Symbol" w:hAnsi="Symbol"/>
      </w:rPr>
    </w:lvl>
    <w:lvl w:ilvl="4" w:tplc="6C240A62">
      <w:start w:val="1"/>
      <w:numFmt w:val="bullet"/>
      <w:lvlText w:val="o"/>
      <w:lvlJc w:val="left"/>
      <w:pPr>
        <w:tabs>
          <w:tab w:val="num" w:pos="3928"/>
        </w:tabs>
        <w:ind w:left="3928" w:hanging="360"/>
      </w:pPr>
      <w:rPr>
        <w:rFonts w:ascii="Courier New" w:hAnsi="Courier New"/>
      </w:rPr>
    </w:lvl>
    <w:lvl w:ilvl="5" w:tplc="C0F618A0">
      <w:start w:val="1"/>
      <w:numFmt w:val="bullet"/>
      <w:lvlText w:val=""/>
      <w:lvlJc w:val="left"/>
      <w:pPr>
        <w:tabs>
          <w:tab w:val="num" w:pos="4648"/>
        </w:tabs>
        <w:ind w:left="4648" w:hanging="360"/>
      </w:pPr>
      <w:rPr>
        <w:rFonts w:ascii="Wingdings" w:hAnsi="Wingdings"/>
      </w:rPr>
    </w:lvl>
    <w:lvl w:ilvl="6" w:tplc="1736D28C">
      <w:start w:val="1"/>
      <w:numFmt w:val="bullet"/>
      <w:lvlText w:val=""/>
      <w:lvlJc w:val="left"/>
      <w:pPr>
        <w:tabs>
          <w:tab w:val="num" w:pos="5368"/>
        </w:tabs>
        <w:ind w:left="5368" w:hanging="360"/>
      </w:pPr>
      <w:rPr>
        <w:rFonts w:ascii="Symbol" w:hAnsi="Symbol"/>
      </w:rPr>
    </w:lvl>
    <w:lvl w:ilvl="7" w:tplc="FA6205C2">
      <w:start w:val="1"/>
      <w:numFmt w:val="bullet"/>
      <w:lvlText w:val="o"/>
      <w:lvlJc w:val="left"/>
      <w:pPr>
        <w:tabs>
          <w:tab w:val="num" w:pos="6088"/>
        </w:tabs>
        <w:ind w:left="6088" w:hanging="360"/>
      </w:pPr>
      <w:rPr>
        <w:rFonts w:ascii="Courier New" w:hAnsi="Courier New"/>
      </w:rPr>
    </w:lvl>
    <w:lvl w:ilvl="8" w:tplc="52FC08E2">
      <w:start w:val="1"/>
      <w:numFmt w:val="bullet"/>
      <w:lvlText w:val=""/>
      <w:lvlJc w:val="left"/>
      <w:pPr>
        <w:tabs>
          <w:tab w:val="num" w:pos="6808"/>
        </w:tabs>
        <w:ind w:left="6808" w:hanging="360"/>
      </w:pPr>
      <w:rPr>
        <w:rFonts w:ascii="Wingdings" w:hAnsi="Wingdings"/>
      </w:rPr>
    </w:lvl>
  </w:abstractNum>
  <w:abstractNum w:abstractNumId="5" w15:restartNumberingAfterBreak="0">
    <w:nsid w:val="00000006"/>
    <w:multiLevelType w:val="hybridMultilevel"/>
    <w:tmpl w:val="00000006"/>
    <w:lvl w:ilvl="0" w:tplc="ADE84DCA">
      <w:start w:val="1"/>
      <w:numFmt w:val="bullet"/>
      <w:lvlText w:val=""/>
      <w:lvlJc w:val="left"/>
      <w:pPr>
        <w:ind w:left="720" w:hanging="360"/>
      </w:pPr>
      <w:rPr>
        <w:rFonts w:ascii="Symbol" w:hAnsi="Symbol"/>
      </w:rPr>
    </w:lvl>
    <w:lvl w:ilvl="1" w:tplc="B5586834">
      <w:start w:val="1"/>
      <w:numFmt w:val="bullet"/>
      <w:lvlText w:val="o"/>
      <w:lvlJc w:val="left"/>
      <w:pPr>
        <w:tabs>
          <w:tab w:val="num" w:pos="1440"/>
        </w:tabs>
        <w:ind w:left="1440" w:hanging="360"/>
      </w:pPr>
      <w:rPr>
        <w:rFonts w:ascii="Courier New" w:hAnsi="Courier New"/>
      </w:rPr>
    </w:lvl>
    <w:lvl w:ilvl="2" w:tplc="FD80A866">
      <w:start w:val="1"/>
      <w:numFmt w:val="bullet"/>
      <w:lvlText w:val=""/>
      <w:lvlJc w:val="left"/>
      <w:pPr>
        <w:tabs>
          <w:tab w:val="num" w:pos="2160"/>
        </w:tabs>
        <w:ind w:left="2160" w:hanging="360"/>
      </w:pPr>
      <w:rPr>
        <w:rFonts w:ascii="Wingdings" w:hAnsi="Wingdings"/>
      </w:rPr>
    </w:lvl>
    <w:lvl w:ilvl="3" w:tplc="062E64B0">
      <w:start w:val="1"/>
      <w:numFmt w:val="bullet"/>
      <w:lvlText w:val=""/>
      <w:lvlJc w:val="left"/>
      <w:pPr>
        <w:tabs>
          <w:tab w:val="num" w:pos="2880"/>
        </w:tabs>
        <w:ind w:left="2880" w:hanging="360"/>
      </w:pPr>
      <w:rPr>
        <w:rFonts w:ascii="Symbol" w:hAnsi="Symbol"/>
      </w:rPr>
    </w:lvl>
    <w:lvl w:ilvl="4" w:tplc="38E40E4C">
      <w:start w:val="1"/>
      <w:numFmt w:val="bullet"/>
      <w:lvlText w:val="o"/>
      <w:lvlJc w:val="left"/>
      <w:pPr>
        <w:tabs>
          <w:tab w:val="num" w:pos="3600"/>
        </w:tabs>
        <w:ind w:left="3600" w:hanging="360"/>
      </w:pPr>
      <w:rPr>
        <w:rFonts w:ascii="Courier New" w:hAnsi="Courier New"/>
      </w:rPr>
    </w:lvl>
    <w:lvl w:ilvl="5" w:tplc="B46E8D6A">
      <w:start w:val="1"/>
      <w:numFmt w:val="bullet"/>
      <w:lvlText w:val=""/>
      <w:lvlJc w:val="left"/>
      <w:pPr>
        <w:tabs>
          <w:tab w:val="num" w:pos="4320"/>
        </w:tabs>
        <w:ind w:left="4320" w:hanging="360"/>
      </w:pPr>
      <w:rPr>
        <w:rFonts w:ascii="Wingdings" w:hAnsi="Wingdings"/>
      </w:rPr>
    </w:lvl>
    <w:lvl w:ilvl="6" w:tplc="A24A9B64">
      <w:start w:val="1"/>
      <w:numFmt w:val="bullet"/>
      <w:lvlText w:val=""/>
      <w:lvlJc w:val="left"/>
      <w:pPr>
        <w:tabs>
          <w:tab w:val="num" w:pos="5040"/>
        </w:tabs>
        <w:ind w:left="5040" w:hanging="360"/>
      </w:pPr>
      <w:rPr>
        <w:rFonts w:ascii="Symbol" w:hAnsi="Symbol"/>
      </w:rPr>
    </w:lvl>
    <w:lvl w:ilvl="7" w:tplc="CF569B5C">
      <w:start w:val="1"/>
      <w:numFmt w:val="bullet"/>
      <w:lvlText w:val="o"/>
      <w:lvlJc w:val="left"/>
      <w:pPr>
        <w:tabs>
          <w:tab w:val="num" w:pos="5760"/>
        </w:tabs>
        <w:ind w:left="5760" w:hanging="360"/>
      </w:pPr>
      <w:rPr>
        <w:rFonts w:ascii="Courier New" w:hAnsi="Courier New"/>
      </w:rPr>
    </w:lvl>
    <w:lvl w:ilvl="8" w:tplc="B4F0D1E8">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F488C70E"/>
    <w:lvl w:ilvl="0" w:tplc="61AA2002">
      <w:start w:val="1"/>
      <w:numFmt w:val="bullet"/>
      <w:lvlText w:val=""/>
      <w:lvlJc w:val="left"/>
      <w:pPr>
        <w:ind w:left="360" w:hanging="360"/>
      </w:pPr>
      <w:rPr>
        <w:rFonts w:ascii="Symbol" w:hAnsi="Symbol"/>
      </w:rPr>
    </w:lvl>
    <w:lvl w:ilvl="1" w:tplc="784C72D4">
      <w:start w:val="1"/>
      <w:numFmt w:val="bullet"/>
      <w:lvlText w:val="o"/>
      <w:lvlJc w:val="left"/>
      <w:pPr>
        <w:tabs>
          <w:tab w:val="num" w:pos="1080"/>
        </w:tabs>
        <w:ind w:left="1080" w:hanging="360"/>
      </w:pPr>
      <w:rPr>
        <w:rFonts w:ascii="Courier New" w:hAnsi="Courier New"/>
      </w:rPr>
    </w:lvl>
    <w:lvl w:ilvl="2" w:tplc="95C41DAE">
      <w:start w:val="1"/>
      <w:numFmt w:val="bullet"/>
      <w:lvlText w:val=""/>
      <w:lvlJc w:val="left"/>
      <w:pPr>
        <w:tabs>
          <w:tab w:val="num" w:pos="1800"/>
        </w:tabs>
        <w:ind w:left="1800" w:hanging="360"/>
      </w:pPr>
      <w:rPr>
        <w:rFonts w:ascii="Wingdings" w:hAnsi="Wingdings"/>
      </w:rPr>
    </w:lvl>
    <w:lvl w:ilvl="3" w:tplc="DD02523E">
      <w:start w:val="1"/>
      <w:numFmt w:val="bullet"/>
      <w:lvlText w:val=""/>
      <w:lvlJc w:val="left"/>
      <w:pPr>
        <w:tabs>
          <w:tab w:val="num" w:pos="2520"/>
        </w:tabs>
        <w:ind w:left="2520" w:hanging="360"/>
      </w:pPr>
      <w:rPr>
        <w:rFonts w:ascii="Symbol" w:hAnsi="Symbol"/>
      </w:rPr>
    </w:lvl>
    <w:lvl w:ilvl="4" w:tplc="9D347D86">
      <w:start w:val="1"/>
      <w:numFmt w:val="bullet"/>
      <w:lvlText w:val="o"/>
      <w:lvlJc w:val="left"/>
      <w:pPr>
        <w:tabs>
          <w:tab w:val="num" w:pos="3240"/>
        </w:tabs>
        <w:ind w:left="3240" w:hanging="360"/>
      </w:pPr>
      <w:rPr>
        <w:rFonts w:ascii="Courier New" w:hAnsi="Courier New"/>
      </w:rPr>
    </w:lvl>
    <w:lvl w:ilvl="5" w:tplc="132ABAB4">
      <w:start w:val="1"/>
      <w:numFmt w:val="bullet"/>
      <w:lvlText w:val=""/>
      <w:lvlJc w:val="left"/>
      <w:pPr>
        <w:tabs>
          <w:tab w:val="num" w:pos="3960"/>
        </w:tabs>
        <w:ind w:left="3960" w:hanging="360"/>
      </w:pPr>
      <w:rPr>
        <w:rFonts w:ascii="Wingdings" w:hAnsi="Wingdings"/>
      </w:rPr>
    </w:lvl>
    <w:lvl w:ilvl="6" w:tplc="0172D35C">
      <w:start w:val="1"/>
      <w:numFmt w:val="bullet"/>
      <w:lvlText w:val=""/>
      <w:lvlJc w:val="left"/>
      <w:pPr>
        <w:tabs>
          <w:tab w:val="num" w:pos="4680"/>
        </w:tabs>
        <w:ind w:left="4680" w:hanging="360"/>
      </w:pPr>
      <w:rPr>
        <w:rFonts w:ascii="Symbol" w:hAnsi="Symbol"/>
      </w:rPr>
    </w:lvl>
    <w:lvl w:ilvl="7" w:tplc="FED84568">
      <w:start w:val="1"/>
      <w:numFmt w:val="bullet"/>
      <w:lvlText w:val="o"/>
      <w:lvlJc w:val="left"/>
      <w:pPr>
        <w:tabs>
          <w:tab w:val="num" w:pos="5400"/>
        </w:tabs>
        <w:ind w:left="5400" w:hanging="360"/>
      </w:pPr>
      <w:rPr>
        <w:rFonts w:ascii="Courier New" w:hAnsi="Courier New"/>
      </w:rPr>
    </w:lvl>
    <w:lvl w:ilvl="8" w:tplc="335CA7A6">
      <w:start w:val="1"/>
      <w:numFmt w:val="bullet"/>
      <w:lvlText w:val=""/>
      <w:lvlJc w:val="left"/>
      <w:pPr>
        <w:tabs>
          <w:tab w:val="num" w:pos="6120"/>
        </w:tabs>
        <w:ind w:left="6120" w:hanging="360"/>
      </w:pPr>
      <w:rPr>
        <w:rFonts w:ascii="Wingdings" w:hAnsi="Wingdings"/>
      </w:rPr>
    </w:lvl>
  </w:abstractNum>
  <w:abstractNum w:abstractNumId="7" w15:restartNumberingAfterBreak="0">
    <w:nsid w:val="0E230BA3"/>
    <w:multiLevelType w:val="hybridMultilevel"/>
    <w:tmpl w:val="4F5C0CE2"/>
    <w:lvl w:ilvl="0" w:tplc="61AA2002">
      <w:start w:val="1"/>
      <w:numFmt w:val="bullet"/>
      <w:lvlText w:val=""/>
      <w:lvlJc w:val="left"/>
      <w:pPr>
        <w:ind w:left="360" w:hanging="360"/>
      </w:pPr>
      <w:rPr>
        <w:rFonts w:ascii="Symbol" w:hAnsi="Symbol"/>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D020EF8"/>
    <w:multiLevelType w:val="hybridMultilevel"/>
    <w:tmpl w:val="0B52A3E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29E03972"/>
    <w:multiLevelType w:val="hybridMultilevel"/>
    <w:tmpl w:val="1730150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A8019CE"/>
    <w:multiLevelType w:val="hybridMultilevel"/>
    <w:tmpl w:val="EF4E2862"/>
    <w:lvl w:ilvl="0" w:tplc="0C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rPr>
    </w:lvl>
    <w:lvl w:ilvl="2" w:tplc="FFFFFFFF">
      <w:start w:val="1"/>
      <w:numFmt w:val="bullet"/>
      <w:lvlText w:val=""/>
      <w:lvlJc w:val="left"/>
      <w:pPr>
        <w:tabs>
          <w:tab w:val="num" w:pos="1800"/>
        </w:tabs>
        <w:ind w:left="1800" w:hanging="360"/>
      </w:pPr>
      <w:rPr>
        <w:rFonts w:ascii="Wingdings" w:hAnsi="Wingdings"/>
      </w:rPr>
    </w:lvl>
    <w:lvl w:ilvl="3" w:tplc="FFFFFFFF">
      <w:start w:val="1"/>
      <w:numFmt w:val="bullet"/>
      <w:lvlText w:val=""/>
      <w:lvlJc w:val="left"/>
      <w:pPr>
        <w:tabs>
          <w:tab w:val="num" w:pos="2520"/>
        </w:tabs>
        <w:ind w:left="2520" w:hanging="360"/>
      </w:pPr>
      <w:rPr>
        <w:rFonts w:ascii="Symbol" w:hAnsi="Symbol"/>
      </w:rPr>
    </w:lvl>
    <w:lvl w:ilvl="4" w:tplc="FFFFFFFF">
      <w:start w:val="1"/>
      <w:numFmt w:val="bullet"/>
      <w:lvlText w:val="o"/>
      <w:lvlJc w:val="left"/>
      <w:pPr>
        <w:tabs>
          <w:tab w:val="num" w:pos="3240"/>
        </w:tabs>
        <w:ind w:left="3240" w:hanging="360"/>
      </w:pPr>
      <w:rPr>
        <w:rFonts w:ascii="Courier New" w:hAnsi="Courier New"/>
      </w:rPr>
    </w:lvl>
    <w:lvl w:ilvl="5" w:tplc="FFFFFFFF">
      <w:start w:val="1"/>
      <w:numFmt w:val="bullet"/>
      <w:lvlText w:val=""/>
      <w:lvlJc w:val="left"/>
      <w:pPr>
        <w:tabs>
          <w:tab w:val="num" w:pos="3960"/>
        </w:tabs>
        <w:ind w:left="3960" w:hanging="360"/>
      </w:pPr>
      <w:rPr>
        <w:rFonts w:ascii="Wingdings" w:hAnsi="Wingdings"/>
      </w:rPr>
    </w:lvl>
    <w:lvl w:ilvl="6" w:tplc="FFFFFFFF">
      <w:start w:val="1"/>
      <w:numFmt w:val="bullet"/>
      <w:lvlText w:val=""/>
      <w:lvlJc w:val="left"/>
      <w:pPr>
        <w:tabs>
          <w:tab w:val="num" w:pos="4680"/>
        </w:tabs>
        <w:ind w:left="4680" w:hanging="360"/>
      </w:pPr>
      <w:rPr>
        <w:rFonts w:ascii="Symbol" w:hAnsi="Symbol"/>
      </w:rPr>
    </w:lvl>
    <w:lvl w:ilvl="7" w:tplc="FFFFFFFF">
      <w:start w:val="1"/>
      <w:numFmt w:val="bullet"/>
      <w:lvlText w:val="o"/>
      <w:lvlJc w:val="left"/>
      <w:pPr>
        <w:tabs>
          <w:tab w:val="num" w:pos="5400"/>
        </w:tabs>
        <w:ind w:left="5400" w:hanging="360"/>
      </w:pPr>
      <w:rPr>
        <w:rFonts w:ascii="Courier New" w:hAnsi="Courier New"/>
      </w:rPr>
    </w:lvl>
    <w:lvl w:ilvl="8" w:tplc="FFFFFFFF">
      <w:start w:val="1"/>
      <w:numFmt w:val="bullet"/>
      <w:lvlText w:val=""/>
      <w:lvlJc w:val="left"/>
      <w:pPr>
        <w:tabs>
          <w:tab w:val="num" w:pos="6120"/>
        </w:tabs>
        <w:ind w:left="6120" w:hanging="360"/>
      </w:pPr>
      <w:rPr>
        <w:rFonts w:ascii="Wingdings" w:hAnsi="Wingdings"/>
      </w:rPr>
    </w:lvl>
  </w:abstractNum>
  <w:abstractNum w:abstractNumId="11" w15:restartNumberingAfterBreak="0">
    <w:nsid w:val="31F12609"/>
    <w:multiLevelType w:val="hybridMultilevel"/>
    <w:tmpl w:val="D0F02D16"/>
    <w:lvl w:ilvl="0" w:tplc="0C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121CB1"/>
    <w:multiLevelType w:val="hybridMultilevel"/>
    <w:tmpl w:val="C48CD4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D8F33B8"/>
    <w:multiLevelType w:val="multilevel"/>
    <w:tmpl w:val="A3D233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CB306F3"/>
    <w:multiLevelType w:val="hybridMultilevel"/>
    <w:tmpl w:val="7A26A68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6DC26A8F"/>
    <w:multiLevelType w:val="hybridMultilevel"/>
    <w:tmpl w:val="73D88F10"/>
    <w:lvl w:ilvl="0" w:tplc="0C09000B">
      <w:start w:val="1"/>
      <w:numFmt w:val="bullet"/>
      <w:lvlText w:val=""/>
      <w:lvlJc w:val="left"/>
      <w:pPr>
        <w:ind w:left="940" w:hanging="360"/>
      </w:pPr>
      <w:rPr>
        <w:rFonts w:ascii="Wingdings" w:hAnsi="Wingdings" w:hint="default"/>
      </w:rPr>
    </w:lvl>
    <w:lvl w:ilvl="1" w:tplc="0C090003" w:tentative="1">
      <w:start w:val="1"/>
      <w:numFmt w:val="bullet"/>
      <w:lvlText w:val="o"/>
      <w:lvlJc w:val="left"/>
      <w:pPr>
        <w:ind w:left="1660" w:hanging="360"/>
      </w:pPr>
      <w:rPr>
        <w:rFonts w:ascii="Courier New" w:hAnsi="Courier New" w:cs="Courier New" w:hint="default"/>
      </w:rPr>
    </w:lvl>
    <w:lvl w:ilvl="2" w:tplc="0C090005" w:tentative="1">
      <w:start w:val="1"/>
      <w:numFmt w:val="bullet"/>
      <w:lvlText w:val=""/>
      <w:lvlJc w:val="left"/>
      <w:pPr>
        <w:ind w:left="2380" w:hanging="360"/>
      </w:pPr>
      <w:rPr>
        <w:rFonts w:ascii="Wingdings" w:hAnsi="Wingdings" w:hint="default"/>
      </w:rPr>
    </w:lvl>
    <w:lvl w:ilvl="3" w:tplc="0C090001" w:tentative="1">
      <w:start w:val="1"/>
      <w:numFmt w:val="bullet"/>
      <w:lvlText w:val=""/>
      <w:lvlJc w:val="left"/>
      <w:pPr>
        <w:ind w:left="3100" w:hanging="360"/>
      </w:pPr>
      <w:rPr>
        <w:rFonts w:ascii="Symbol" w:hAnsi="Symbol" w:hint="default"/>
      </w:rPr>
    </w:lvl>
    <w:lvl w:ilvl="4" w:tplc="0C090003" w:tentative="1">
      <w:start w:val="1"/>
      <w:numFmt w:val="bullet"/>
      <w:lvlText w:val="o"/>
      <w:lvlJc w:val="left"/>
      <w:pPr>
        <w:ind w:left="3820" w:hanging="360"/>
      </w:pPr>
      <w:rPr>
        <w:rFonts w:ascii="Courier New" w:hAnsi="Courier New" w:cs="Courier New" w:hint="default"/>
      </w:rPr>
    </w:lvl>
    <w:lvl w:ilvl="5" w:tplc="0C090005" w:tentative="1">
      <w:start w:val="1"/>
      <w:numFmt w:val="bullet"/>
      <w:lvlText w:val=""/>
      <w:lvlJc w:val="left"/>
      <w:pPr>
        <w:ind w:left="4540" w:hanging="360"/>
      </w:pPr>
      <w:rPr>
        <w:rFonts w:ascii="Wingdings" w:hAnsi="Wingdings" w:hint="default"/>
      </w:rPr>
    </w:lvl>
    <w:lvl w:ilvl="6" w:tplc="0C090001" w:tentative="1">
      <w:start w:val="1"/>
      <w:numFmt w:val="bullet"/>
      <w:lvlText w:val=""/>
      <w:lvlJc w:val="left"/>
      <w:pPr>
        <w:ind w:left="5260" w:hanging="360"/>
      </w:pPr>
      <w:rPr>
        <w:rFonts w:ascii="Symbol" w:hAnsi="Symbol" w:hint="default"/>
      </w:rPr>
    </w:lvl>
    <w:lvl w:ilvl="7" w:tplc="0C090003" w:tentative="1">
      <w:start w:val="1"/>
      <w:numFmt w:val="bullet"/>
      <w:lvlText w:val="o"/>
      <w:lvlJc w:val="left"/>
      <w:pPr>
        <w:ind w:left="5980" w:hanging="360"/>
      </w:pPr>
      <w:rPr>
        <w:rFonts w:ascii="Courier New" w:hAnsi="Courier New" w:cs="Courier New" w:hint="default"/>
      </w:rPr>
    </w:lvl>
    <w:lvl w:ilvl="8" w:tplc="0C090005" w:tentative="1">
      <w:start w:val="1"/>
      <w:numFmt w:val="bullet"/>
      <w:lvlText w:val=""/>
      <w:lvlJc w:val="left"/>
      <w:pPr>
        <w:ind w:left="6700" w:hanging="360"/>
      </w:pPr>
      <w:rPr>
        <w:rFonts w:ascii="Wingdings" w:hAnsi="Wingdings" w:hint="default"/>
      </w:rPr>
    </w:lvl>
  </w:abstractNum>
  <w:abstractNum w:abstractNumId="16" w15:restartNumberingAfterBreak="0">
    <w:nsid w:val="702F01E8"/>
    <w:multiLevelType w:val="multilevel"/>
    <w:tmpl w:val="7A62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74485"/>
    <w:multiLevelType w:val="hybridMultilevel"/>
    <w:tmpl w:val="BAB655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DDE7D10"/>
    <w:multiLevelType w:val="hybridMultilevel"/>
    <w:tmpl w:val="3BF484DC"/>
    <w:lvl w:ilvl="0" w:tplc="0C09000B">
      <w:start w:val="1"/>
      <w:numFmt w:val="bullet"/>
      <w:lvlText w:val=""/>
      <w:lvlJc w:val="left"/>
      <w:pPr>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rPr>
    </w:lvl>
    <w:lvl w:ilvl="2" w:tplc="FFFFFFFF">
      <w:start w:val="1"/>
      <w:numFmt w:val="bullet"/>
      <w:lvlText w:val=""/>
      <w:lvlJc w:val="left"/>
      <w:pPr>
        <w:tabs>
          <w:tab w:val="num" w:pos="1800"/>
        </w:tabs>
        <w:ind w:left="1800" w:hanging="360"/>
      </w:pPr>
      <w:rPr>
        <w:rFonts w:ascii="Wingdings" w:hAnsi="Wingdings"/>
      </w:rPr>
    </w:lvl>
    <w:lvl w:ilvl="3" w:tplc="FFFFFFFF">
      <w:start w:val="1"/>
      <w:numFmt w:val="bullet"/>
      <w:lvlText w:val=""/>
      <w:lvlJc w:val="left"/>
      <w:pPr>
        <w:tabs>
          <w:tab w:val="num" w:pos="2520"/>
        </w:tabs>
        <w:ind w:left="2520" w:hanging="360"/>
      </w:pPr>
      <w:rPr>
        <w:rFonts w:ascii="Symbol" w:hAnsi="Symbol"/>
      </w:rPr>
    </w:lvl>
    <w:lvl w:ilvl="4" w:tplc="FFFFFFFF">
      <w:start w:val="1"/>
      <w:numFmt w:val="bullet"/>
      <w:lvlText w:val="o"/>
      <w:lvlJc w:val="left"/>
      <w:pPr>
        <w:tabs>
          <w:tab w:val="num" w:pos="3240"/>
        </w:tabs>
        <w:ind w:left="3240" w:hanging="360"/>
      </w:pPr>
      <w:rPr>
        <w:rFonts w:ascii="Courier New" w:hAnsi="Courier New"/>
      </w:rPr>
    </w:lvl>
    <w:lvl w:ilvl="5" w:tplc="FFFFFFFF">
      <w:start w:val="1"/>
      <w:numFmt w:val="bullet"/>
      <w:lvlText w:val=""/>
      <w:lvlJc w:val="left"/>
      <w:pPr>
        <w:tabs>
          <w:tab w:val="num" w:pos="3960"/>
        </w:tabs>
        <w:ind w:left="3960" w:hanging="360"/>
      </w:pPr>
      <w:rPr>
        <w:rFonts w:ascii="Wingdings" w:hAnsi="Wingdings"/>
      </w:rPr>
    </w:lvl>
    <w:lvl w:ilvl="6" w:tplc="FFFFFFFF">
      <w:start w:val="1"/>
      <w:numFmt w:val="bullet"/>
      <w:lvlText w:val=""/>
      <w:lvlJc w:val="left"/>
      <w:pPr>
        <w:tabs>
          <w:tab w:val="num" w:pos="4680"/>
        </w:tabs>
        <w:ind w:left="4680" w:hanging="360"/>
      </w:pPr>
      <w:rPr>
        <w:rFonts w:ascii="Symbol" w:hAnsi="Symbol"/>
      </w:rPr>
    </w:lvl>
    <w:lvl w:ilvl="7" w:tplc="FFFFFFFF">
      <w:start w:val="1"/>
      <w:numFmt w:val="bullet"/>
      <w:lvlText w:val="o"/>
      <w:lvlJc w:val="left"/>
      <w:pPr>
        <w:tabs>
          <w:tab w:val="num" w:pos="5400"/>
        </w:tabs>
        <w:ind w:left="5400" w:hanging="360"/>
      </w:pPr>
      <w:rPr>
        <w:rFonts w:ascii="Courier New" w:hAnsi="Courier New"/>
      </w:rPr>
    </w:lvl>
    <w:lvl w:ilvl="8" w:tplc="FFFFFFFF">
      <w:start w:val="1"/>
      <w:numFmt w:val="bullet"/>
      <w:lvlText w:val=""/>
      <w:lvlJc w:val="left"/>
      <w:pPr>
        <w:tabs>
          <w:tab w:val="num" w:pos="6120"/>
        </w:tabs>
        <w:ind w:left="6120" w:hanging="360"/>
      </w:pPr>
      <w:rPr>
        <w:rFonts w:ascii="Wingdings" w:hAnsi="Wingdings"/>
      </w:rPr>
    </w:lvl>
  </w:abstractNum>
  <w:abstractNum w:abstractNumId="19" w15:restartNumberingAfterBreak="0">
    <w:nsid w:val="7E5B3D18"/>
    <w:multiLevelType w:val="hybridMultilevel"/>
    <w:tmpl w:val="0CA46C90"/>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628394873">
    <w:abstractNumId w:val="0"/>
  </w:num>
  <w:num w:numId="2" w16cid:durableId="951203360">
    <w:abstractNumId w:val="1"/>
  </w:num>
  <w:num w:numId="3" w16cid:durableId="1570190734">
    <w:abstractNumId w:val="2"/>
  </w:num>
  <w:num w:numId="4" w16cid:durableId="2018388365">
    <w:abstractNumId w:val="3"/>
  </w:num>
  <w:num w:numId="5" w16cid:durableId="1548443663">
    <w:abstractNumId w:val="4"/>
  </w:num>
  <w:num w:numId="6" w16cid:durableId="1251083062">
    <w:abstractNumId w:val="5"/>
  </w:num>
  <w:num w:numId="7" w16cid:durableId="1372728643">
    <w:abstractNumId w:val="6"/>
  </w:num>
  <w:num w:numId="8" w16cid:durableId="286620859">
    <w:abstractNumId w:val="17"/>
  </w:num>
  <w:num w:numId="9" w16cid:durableId="1501966388">
    <w:abstractNumId w:val="15"/>
  </w:num>
  <w:num w:numId="10" w16cid:durableId="1962418646">
    <w:abstractNumId w:val="12"/>
  </w:num>
  <w:num w:numId="11" w16cid:durableId="1201934727">
    <w:abstractNumId w:val="7"/>
  </w:num>
  <w:num w:numId="12" w16cid:durableId="1405185232">
    <w:abstractNumId w:val="11"/>
  </w:num>
  <w:num w:numId="13" w16cid:durableId="682437023">
    <w:abstractNumId w:val="10"/>
  </w:num>
  <w:num w:numId="14" w16cid:durableId="13893956">
    <w:abstractNumId w:val="13"/>
  </w:num>
  <w:num w:numId="15" w16cid:durableId="289895213">
    <w:abstractNumId w:val="16"/>
  </w:num>
  <w:num w:numId="16" w16cid:durableId="1542354715">
    <w:abstractNumId w:val="8"/>
  </w:num>
  <w:num w:numId="17" w16cid:durableId="681980217">
    <w:abstractNumId w:val="18"/>
  </w:num>
  <w:num w:numId="18" w16cid:durableId="864903454">
    <w:abstractNumId w:val="19"/>
  </w:num>
  <w:num w:numId="19" w16cid:durableId="115948014">
    <w:abstractNumId w:val="9"/>
  </w:num>
  <w:num w:numId="20" w16cid:durableId="5777159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F10"/>
    <w:rsid w:val="000008B8"/>
    <w:rsid w:val="000474BA"/>
    <w:rsid w:val="00047FC2"/>
    <w:rsid w:val="00053ABF"/>
    <w:rsid w:val="000A4FC3"/>
    <w:rsid w:val="000A6015"/>
    <w:rsid w:val="000B0886"/>
    <w:rsid w:val="000B3997"/>
    <w:rsid w:val="001053EE"/>
    <w:rsid w:val="001119CE"/>
    <w:rsid w:val="00140419"/>
    <w:rsid w:val="0015078F"/>
    <w:rsid w:val="00166C80"/>
    <w:rsid w:val="00177431"/>
    <w:rsid w:val="0019517F"/>
    <w:rsid w:val="001E1BB7"/>
    <w:rsid w:val="00221A76"/>
    <w:rsid w:val="002438A8"/>
    <w:rsid w:val="002447D8"/>
    <w:rsid w:val="002E4528"/>
    <w:rsid w:val="00370E02"/>
    <w:rsid w:val="003860AF"/>
    <w:rsid w:val="003959CD"/>
    <w:rsid w:val="003F192C"/>
    <w:rsid w:val="003F6184"/>
    <w:rsid w:val="004045D6"/>
    <w:rsid w:val="00410941"/>
    <w:rsid w:val="0044646A"/>
    <w:rsid w:val="004505D6"/>
    <w:rsid w:val="0045297C"/>
    <w:rsid w:val="00461B42"/>
    <w:rsid w:val="004D3381"/>
    <w:rsid w:val="00516151"/>
    <w:rsid w:val="00525E13"/>
    <w:rsid w:val="00536D28"/>
    <w:rsid w:val="00537F99"/>
    <w:rsid w:val="00551383"/>
    <w:rsid w:val="0056454E"/>
    <w:rsid w:val="005C03A5"/>
    <w:rsid w:val="00647161"/>
    <w:rsid w:val="00687DD0"/>
    <w:rsid w:val="006970AA"/>
    <w:rsid w:val="006C6AD6"/>
    <w:rsid w:val="006E49ED"/>
    <w:rsid w:val="00705C30"/>
    <w:rsid w:val="00715173"/>
    <w:rsid w:val="00716184"/>
    <w:rsid w:val="0072085B"/>
    <w:rsid w:val="00733521"/>
    <w:rsid w:val="007353B3"/>
    <w:rsid w:val="00735712"/>
    <w:rsid w:val="007B4B4E"/>
    <w:rsid w:val="007D1684"/>
    <w:rsid w:val="007D79FD"/>
    <w:rsid w:val="007E2A7F"/>
    <w:rsid w:val="00801506"/>
    <w:rsid w:val="008318A2"/>
    <w:rsid w:val="008944AF"/>
    <w:rsid w:val="008944EE"/>
    <w:rsid w:val="008A509B"/>
    <w:rsid w:val="008D2BBE"/>
    <w:rsid w:val="0092174C"/>
    <w:rsid w:val="0097356F"/>
    <w:rsid w:val="00977C8E"/>
    <w:rsid w:val="009A3C5C"/>
    <w:rsid w:val="009A5FA5"/>
    <w:rsid w:val="009C6B58"/>
    <w:rsid w:val="00A73BF7"/>
    <w:rsid w:val="00A762DF"/>
    <w:rsid w:val="00A86963"/>
    <w:rsid w:val="00A90F10"/>
    <w:rsid w:val="00AF53BB"/>
    <w:rsid w:val="00B15E9D"/>
    <w:rsid w:val="00B45AF0"/>
    <w:rsid w:val="00B80385"/>
    <w:rsid w:val="00BA1448"/>
    <w:rsid w:val="00BE34FE"/>
    <w:rsid w:val="00C2447E"/>
    <w:rsid w:val="00C66D3C"/>
    <w:rsid w:val="00C92EA2"/>
    <w:rsid w:val="00CA6DDD"/>
    <w:rsid w:val="00CC4FC6"/>
    <w:rsid w:val="00CD5322"/>
    <w:rsid w:val="00CE025F"/>
    <w:rsid w:val="00CE34F8"/>
    <w:rsid w:val="00CF1B1D"/>
    <w:rsid w:val="00CF304A"/>
    <w:rsid w:val="00D47593"/>
    <w:rsid w:val="00D6419A"/>
    <w:rsid w:val="00D6600C"/>
    <w:rsid w:val="00D80F5B"/>
    <w:rsid w:val="00D86A49"/>
    <w:rsid w:val="00DA5B16"/>
    <w:rsid w:val="00DB4152"/>
    <w:rsid w:val="00E16373"/>
    <w:rsid w:val="00E37AA7"/>
    <w:rsid w:val="00E769F9"/>
    <w:rsid w:val="00E87B5E"/>
    <w:rsid w:val="00E954FD"/>
    <w:rsid w:val="00E96AE3"/>
    <w:rsid w:val="00EB1358"/>
    <w:rsid w:val="00EB1A4E"/>
    <w:rsid w:val="00EB49E2"/>
    <w:rsid w:val="00EE331E"/>
    <w:rsid w:val="00EF651C"/>
    <w:rsid w:val="00F0142B"/>
    <w:rsid w:val="00F452B1"/>
    <w:rsid w:val="00F54942"/>
    <w:rsid w:val="00FF6B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42B22"/>
  <w15:docId w15:val="{25FBE220-4793-4BDF-BFC5-8159A27FB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paragraph" w:customStyle="1" w:styleId="documenttopSection">
    <w:name w:val="document_topSection"/>
    <w:basedOn w:val="Normal"/>
    <w:pPr>
      <w:pBdr>
        <w:bottom w:val="single" w:sz="8" w:space="0" w:color="394D6B"/>
      </w:pBdr>
    </w:pPr>
  </w:style>
  <w:style w:type="paragraph" w:customStyle="1" w:styleId="div">
    <w:name w:val="div"/>
    <w:basedOn w:val="Normal"/>
  </w:style>
  <w:style w:type="character" w:customStyle="1" w:styleId="documentcntcSecparagraph">
    <w:name w:val="document_cntcSec_paragraph"/>
    <w:basedOn w:val="DefaultParagraphFont"/>
  </w:style>
  <w:style w:type="paragraph" w:customStyle="1" w:styleId="documentaddress">
    <w:name w:val="document_address"/>
    <w:basedOn w:val="Normal"/>
    <w:pPr>
      <w:pBdr>
        <w:left w:val="none" w:sz="0" w:space="30" w:color="auto"/>
        <w:right w:val="none" w:sz="0" w:space="30" w:color="auto"/>
      </w:pBdr>
    </w:pPr>
    <w:rPr>
      <w:sz w:val="20"/>
      <w:szCs w:val="20"/>
    </w:rPr>
  </w:style>
  <w:style w:type="character" w:customStyle="1" w:styleId="documentaddressspan">
    <w:name w:val="document_address_span"/>
    <w:basedOn w:val="DefaultParagraphFont"/>
  </w:style>
  <w:style w:type="paragraph" w:customStyle="1" w:styleId="documentcntcSecparagraphParagraph">
    <w:name w:val="document_cntcSec_paragraph Paragraph"/>
    <w:basedOn w:val="Normal"/>
    <w:pPr>
      <w:pBdr>
        <w:top w:val="none" w:sz="0" w:space="30" w:color="auto"/>
      </w:pBdr>
    </w:pPr>
  </w:style>
  <w:style w:type="table" w:customStyle="1" w:styleId="contactsectiontable">
    <w:name w:val="contactsectiontable"/>
    <w:basedOn w:val="TableNormal"/>
    <w:tblPr/>
  </w:style>
  <w:style w:type="paragraph" w:customStyle="1" w:styleId="documentparentContainersection">
    <w:name w:val="document_parentContainer_section"/>
    <w:basedOn w:val="Normal"/>
    <w:pPr>
      <w:pBdr>
        <w:top w:val="none" w:sz="0" w:space="8" w:color="auto"/>
      </w:pBdr>
    </w:pPr>
  </w:style>
  <w:style w:type="paragraph" w:customStyle="1" w:styleId="documentparentContainerfirstparagraph">
    <w:name w:val="document_parentContainer_firstparagraph"/>
    <w:basedOn w:val="Normal"/>
  </w:style>
  <w:style w:type="paragraph" w:customStyle="1" w:styleId="documentname">
    <w:name w:val="document_name"/>
    <w:basedOn w:val="Normal"/>
    <w:pPr>
      <w:spacing w:line="600" w:lineRule="atLeast"/>
    </w:pPr>
    <w:rPr>
      <w:rFonts w:ascii="Montserrat" w:eastAsia="Montserrat" w:hAnsi="Montserrat" w:cs="Montserrat"/>
      <w:caps/>
      <w:color w:val="000000"/>
      <w:spacing w:val="40"/>
      <w:sz w:val="48"/>
      <w:szCs w:val="48"/>
    </w:rPr>
  </w:style>
  <w:style w:type="character" w:customStyle="1" w:styleId="span">
    <w:name w:val="span"/>
    <w:basedOn w:val="DefaultParagraphFont"/>
    <w:rPr>
      <w:bdr w:val="none" w:sz="0" w:space="0" w:color="auto"/>
      <w:vertAlign w:val="baseline"/>
    </w:rPr>
  </w:style>
  <w:style w:type="paragraph" w:customStyle="1" w:styleId="documentparentContainernameSecsection">
    <w:name w:val="document_parentContainer_nameSec + section"/>
    <w:basedOn w:val="Normal"/>
  </w:style>
  <w:style w:type="character" w:customStyle="1" w:styleId="documentheading">
    <w:name w:val="document_heading"/>
    <w:basedOn w:val="DefaultParagraphFont"/>
  </w:style>
  <w:style w:type="paragraph" w:customStyle="1" w:styleId="documentsectiontitle">
    <w:name w:val="document_sectiontitle"/>
    <w:basedOn w:val="Normal"/>
    <w:pPr>
      <w:spacing w:line="220" w:lineRule="atLeast"/>
    </w:pPr>
    <w:rPr>
      <w:rFonts w:ascii="Montserrat" w:eastAsia="Montserrat" w:hAnsi="Montserrat" w:cs="Montserrat"/>
      <w:b/>
      <w:bCs/>
      <w:caps/>
      <w:color w:val="000000"/>
      <w:sz w:val="20"/>
      <w:szCs w:val="20"/>
    </w:rPr>
  </w:style>
  <w:style w:type="paragraph" w:customStyle="1" w:styleId="documentheadingParagraph">
    <w:name w:val="document_heading Paragraph"/>
    <w:basedOn w:val="Normal"/>
    <w:pPr>
      <w:pBdr>
        <w:right w:val="none" w:sz="0" w:space="2" w:color="auto"/>
      </w:pBdr>
    </w:pPr>
  </w:style>
  <w:style w:type="character" w:customStyle="1" w:styleId="parentContainersectiontablesectionbody">
    <w:name w:val="parentContainer_sectiontable_sectionbody"/>
    <w:basedOn w:val="DefaultParagraphFont"/>
    <w:rPr>
      <w:bdr w:val="none" w:sz="0" w:space="0" w:color="auto"/>
    </w:rPr>
  </w:style>
  <w:style w:type="paragraph" w:customStyle="1" w:styleId="documentparentContainersinglecolumn">
    <w:name w:val="document_parentContainer_singlecolumn"/>
    <w:basedOn w:val="Normal"/>
  </w:style>
  <w:style w:type="paragraph" w:customStyle="1" w:styleId="documentullinth-child1">
    <w:name w:val="document_ul_li_nth-child(1)"/>
    <w:basedOn w:val="Normal"/>
  </w:style>
  <w:style w:type="table" w:customStyle="1" w:styleId="parentContainersectiontable">
    <w:name w:val="parentContainer_sectiontable"/>
    <w:basedOn w:val="TableNormal"/>
    <w:tblPr/>
  </w:style>
  <w:style w:type="paragraph" w:customStyle="1" w:styleId="secspacing">
    <w:name w:val="secspacing"/>
    <w:basedOn w:val="Normal"/>
    <w:pPr>
      <w:spacing w:line="500" w:lineRule="atLeast"/>
    </w:pPr>
    <w:rPr>
      <w:sz w:val="50"/>
      <w:szCs w:val="50"/>
    </w:rPr>
  </w:style>
  <w:style w:type="paragraph" w:customStyle="1" w:styleId="documentdispBlk">
    <w:name w:val="document_dispBlk"/>
    <w:basedOn w:val="Normal"/>
  </w:style>
  <w:style w:type="character" w:customStyle="1" w:styleId="documenttxtBold">
    <w:name w:val="document_txtBold"/>
    <w:basedOn w:val="DefaultParagraphFont"/>
    <w:rPr>
      <w:b/>
      <w:bCs/>
    </w:rPr>
  </w:style>
  <w:style w:type="paragraph" w:customStyle="1" w:styleId="documentparagraph">
    <w:name w:val="document_paragraph"/>
    <w:basedOn w:val="Normal"/>
    <w:pPr>
      <w:pBdr>
        <w:top w:val="none" w:sz="0" w:space="15" w:color="auto"/>
      </w:pBdr>
    </w:pPr>
  </w:style>
  <w:style w:type="paragraph" w:customStyle="1" w:styleId="p">
    <w:name w:val="p"/>
    <w:basedOn w:val="Normal"/>
  </w:style>
  <w:style w:type="paragraph" w:customStyle="1" w:styleId="hiltParaWrapper">
    <w:name w:val="hiltParaWrapper"/>
    <w:basedOn w:val="Normal"/>
  </w:style>
  <w:style w:type="character" w:customStyle="1" w:styleId="documentskillpaddedline">
    <w:name w:val="document_skill_paddedline"/>
    <w:basedOn w:val="DefaultParagraphFont"/>
  </w:style>
  <w:style w:type="paragraph" w:customStyle="1" w:styleId="divdocumentulli">
    <w:name w:val="div_document_ul_li"/>
    <w:basedOn w:val="Normal"/>
  </w:style>
  <w:style w:type="paragraph" w:customStyle="1" w:styleId="documentskillpaddedlineParagraph">
    <w:name w:val="document_skill_paddedline Paragraph"/>
    <w:basedOn w:val="Normal"/>
    <w:pPr>
      <w:pBdr>
        <w:right w:val="none" w:sz="0" w:space="2" w:color="auto"/>
      </w:pBdr>
      <w:textAlignment w:val="top"/>
    </w:pPr>
  </w:style>
  <w:style w:type="character" w:customStyle="1" w:styleId="documentskillpaddedlinenth-last-child1">
    <w:name w:val="document_skill_paddedline_nth-last-child(1)"/>
    <w:basedOn w:val="DefaultParagraphFont"/>
  </w:style>
  <w:style w:type="paragraph" w:customStyle="1" w:styleId="documentskillpaddedlinenth-last-child1Paragraph">
    <w:name w:val="document_skill_paddedline_nth-last-child(1) Paragraph"/>
    <w:basedOn w:val="Normal"/>
  </w:style>
  <w:style w:type="table" w:customStyle="1" w:styleId="documentskill">
    <w:name w:val="document_skill"/>
    <w:basedOn w:val="TableNormal"/>
    <w:tblPr/>
  </w:style>
  <w:style w:type="character" w:customStyle="1" w:styleId="documentparentContainerfirstparagraphCharacter">
    <w:name w:val="document_parentContainer_firstparagraph Character"/>
    <w:basedOn w:val="DefaultParagraphFont"/>
  </w:style>
  <w:style w:type="paragraph" w:customStyle="1" w:styleId="documentlangSecsinglecolumn">
    <w:name w:val="document_langSec_singlecolumn"/>
    <w:basedOn w:val="Normal"/>
  </w:style>
  <w:style w:type="character" w:customStyle="1" w:styleId="documentlangSecfieldany">
    <w:name w:val="document_langSec_field_any"/>
    <w:basedOn w:val="DefaultParagraphFont"/>
  </w:style>
  <w:style w:type="paragraph" w:customStyle="1" w:styleId="documentsliced-rect">
    <w:name w:val="document_sliced-rect"/>
    <w:basedOn w:val="Normal"/>
  </w:style>
  <w:style w:type="character" w:customStyle="1" w:styleId="documentsliced-rectCharacter">
    <w:name w:val="document_sliced-rect Character"/>
    <w:basedOn w:val="DefaultParagraphFont"/>
  </w:style>
  <w:style w:type="table" w:customStyle="1" w:styleId="documentlangSeclnggparatable">
    <w:name w:val="document_langSec_lnggparatable"/>
    <w:basedOn w:val="TableNormal"/>
    <w:tblPr/>
  </w:style>
  <w:style w:type="character" w:styleId="Hyperlink">
    <w:name w:val="Hyperlink"/>
    <w:basedOn w:val="DefaultParagraphFont"/>
    <w:uiPriority w:val="99"/>
    <w:unhideWhenUsed/>
    <w:rsid w:val="009A5FA5"/>
    <w:rPr>
      <w:color w:val="0000FF" w:themeColor="hyperlink"/>
      <w:u w:val="single"/>
    </w:rPr>
  </w:style>
  <w:style w:type="character" w:styleId="UnresolvedMention">
    <w:name w:val="Unresolved Mention"/>
    <w:basedOn w:val="DefaultParagraphFont"/>
    <w:uiPriority w:val="99"/>
    <w:semiHidden/>
    <w:unhideWhenUsed/>
    <w:rsid w:val="009A5FA5"/>
    <w:rPr>
      <w:color w:val="605E5C"/>
      <w:shd w:val="clear" w:color="auto" w:fill="E1DFDD"/>
    </w:rPr>
  </w:style>
  <w:style w:type="paragraph" w:styleId="ListParagraph">
    <w:name w:val="List Paragraph"/>
    <w:basedOn w:val="Normal"/>
    <w:uiPriority w:val="34"/>
    <w:qFormat/>
    <w:rsid w:val="00EB1358"/>
    <w:pPr>
      <w:ind w:left="720"/>
      <w:contextualSpacing/>
    </w:pPr>
  </w:style>
  <w:style w:type="paragraph" w:styleId="Header">
    <w:name w:val="header"/>
    <w:basedOn w:val="Normal"/>
    <w:link w:val="HeaderChar"/>
    <w:uiPriority w:val="99"/>
    <w:unhideWhenUsed/>
    <w:rsid w:val="00C2447E"/>
    <w:pPr>
      <w:tabs>
        <w:tab w:val="center" w:pos="4513"/>
        <w:tab w:val="right" w:pos="9026"/>
      </w:tabs>
      <w:spacing w:line="240" w:lineRule="auto"/>
    </w:pPr>
  </w:style>
  <w:style w:type="character" w:customStyle="1" w:styleId="HeaderChar">
    <w:name w:val="Header Char"/>
    <w:basedOn w:val="DefaultParagraphFont"/>
    <w:link w:val="Header"/>
    <w:uiPriority w:val="99"/>
    <w:rsid w:val="00C2447E"/>
    <w:rPr>
      <w:sz w:val="24"/>
      <w:szCs w:val="24"/>
    </w:rPr>
  </w:style>
  <w:style w:type="paragraph" w:styleId="Footer">
    <w:name w:val="footer"/>
    <w:basedOn w:val="Normal"/>
    <w:link w:val="FooterChar"/>
    <w:uiPriority w:val="99"/>
    <w:unhideWhenUsed/>
    <w:rsid w:val="00C2447E"/>
    <w:pPr>
      <w:tabs>
        <w:tab w:val="center" w:pos="4513"/>
        <w:tab w:val="right" w:pos="9026"/>
      </w:tabs>
      <w:spacing w:line="240" w:lineRule="auto"/>
    </w:pPr>
  </w:style>
  <w:style w:type="character" w:customStyle="1" w:styleId="FooterChar">
    <w:name w:val="Footer Char"/>
    <w:basedOn w:val="DefaultParagraphFont"/>
    <w:link w:val="Footer"/>
    <w:uiPriority w:val="99"/>
    <w:rsid w:val="00C2447E"/>
    <w:rPr>
      <w:sz w:val="24"/>
      <w:szCs w:val="24"/>
    </w:rPr>
  </w:style>
  <w:style w:type="character" w:styleId="Strong">
    <w:name w:val="Strong"/>
    <w:basedOn w:val="DefaultParagraphFont"/>
    <w:uiPriority w:val="22"/>
    <w:qFormat/>
    <w:rsid w:val="00EE331E"/>
    <w:rPr>
      <w:b/>
      <w:bCs/>
    </w:rPr>
  </w:style>
  <w:style w:type="character" w:styleId="FollowedHyperlink">
    <w:name w:val="FollowedHyperlink"/>
    <w:basedOn w:val="DefaultParagraphFont"/>
    <w:uiPriority w:val="99"/>
    <w:semiHidden/>
    <w:unhideWhenUsed/>
    <w:rsid w:val="00053ABF"/>
    <w:rPr>
      <w:color w:val="800080" w:themeColor="followedHyperlink"/>
      <w:u w:val="single"/>
    </w:rPr>
  </w:style>
  <w:style w:type="paragraph" w:styleId="NormalWeb">
    <w:name w:val="Normal (Web)"/>
    <w:basedOn w:val="Normal"/>
    <w:uiPriority w:val="99"/>
    <w:semiHidden/>
    <w:unhideWhenUsed/>
    <w:rsid w:val="00166C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94308">
      <w:bodyDiv w:val="1"/>
      <w:marLeft w:val="0"/>
      <w:marRight w:val="0"/>
      <w:marTop w:val="0"/>
      <w:marBottom w:val="0"/>
      <w:divBdr>
        <w:top w:val="none" w:sz="0" w:space="0" w:color="auto"/>
        <w:left w:val="none" w:sz="0" w:space="0" w:color="auto"/>
        <w:bottom w:val="none" w:sz="0" w:space="0" w:color="auto"/>
        <w:right w:val="none" w:sz="0" w:space="0" w:color="auto"/>
      </w:divBdr>
    </w:div>
    <w:div w:id="380327906">
      <w:bodyDiv w:val="1"/>
      <w:marLeft w:val="0"/>
      <w:marRight w:val="0"/>
      <w:marTop w:val="0"/>
      <w:marBottom w:val="0"/>
      <w:divBdr>
        <w:top w:val="none" w:sz="0" w:space="0" w:color="auto"/>
        <w:left w:val="none" w:sz="0" w:space="0" w:color="auto"/>
        <w:bottom w:val="none" w:sz="0" w:space="0" w:color="auto"/>
        <w:right w:val="none" w:sz="0" w:space="0" w:color="auto"/>
      </w:divBdr>
    </w:div>
    <w:div w:id="774397507">
      <w:bodyDiv w:val="1"/>
      <w:marLeft w:val="0"/>
      <w:marRight w:val="0"/>
      <w:marTop w:val="0"/>
      <w:marBottom w:val="0"/>
      <w:divBdr>
        <w:top w:val="none" w:sz="0" w:space="0" w:color="auto"/>
        <w:left w:val="none" w:sz="0" w:space="0" w:color="auto"/>
        <w:bottom w:val="none" w:sz="0" w:space="0" w:color="auto"/>
        <w:right w:val="none" w:sz="0" w:space="0" w:color="auto"/>
      </w:divBdr>
    </w:div>
    <w:div w:id="1610044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akm164.github.io/My3DWebsit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github.com/akm164/CSCI318-WareHos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Aalok Mandal</vt:lpstr>
    </vt:vector>
  </TitlesOfParts>
  <Manager/>
  <Company/>
  <LinksUpToDate>false</LinksUpToDate>
  <CharactersWithSpaces>5504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Aalok Mandal</dc:title>
  <dc:subject/>
  <dc:creator>Aalok Kumar Mandal</dc:creator>
  <cp:keywords/>
  <dc:description/>
  <cp:lastModifiedBy>Aalok Kumar Mandal</cp:lastModifiedBy>
  <cp:revision>2</cp:revision>
  <cp:lastPrinted>2024-02-25T10:42:00Z</cp:lastPrinted>
  <dcterms:created xsi:type="dcterms:W3CDTF">2026-03-22T08:14:00Z</dcterms:created>
  <dcterms:modified xsi:type="dcterms:W3CDTF">2026-03-22T08:14:00Z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82306cf6-f705-40cb-8110-c458c1b29bd2</vt:lpwstr>
  </property>
  <property fmtid="{D5CDD505-2E9C-101B-9397-08002B2CF9AE}" pid="3" name="x1ye=0">
    <vt:lpwstr>DEMAAB+LCAAAAAAABAAUm8Vu61AURT/IAzMNzczsmZkhZvvrX98oUqM2vnD2XktKRR6DCY5HcJhGEQpmSJplBUzkaAqHEZQmcbEnQVs5mIW/uvmN3cWKwguqT/pY+6hxL461RUeDOPV0JGWC5rTrSHYYS1VC1QG+cCOxkVYwTWBljSWcWS9WqP7dvZrXDT3xhWvne2saXJm/y+y3nAd1BTPoMMimmneFlLoqxJurZjA9nTZXubKrG6Pu1iUptE0</vt:lpwstr>
  </property>
  <property fmtid="{D5CDD505-2E9C-101B-9397-08002B2CF9AE}" pid="4" name="x1ye=1">
    <vt:lpwstr>kvRJ1hPy0GMvETxDKx/cSmXnUPCKBxc85Q/pBxLCLVcMFqPXyYxKVn2qiuHTyezD/qhUz1lQ7x8Gvn7DMq4x4DF8QMLBAgtDdVgZ0AbFEqUKoOQ3DeO25GJj2erSi3gmtpqHTPb2RdIFihRX4V+izk/ENWQ4TMoUBPmJYTrYyDsFSuRhSCBwNiJE/PNFtAJ34jdrAqzLo2SOV1UoIcRlfsMNk7GQK3HWHy2bGYZklKQ64UUwwiNLzl2w0HHxTCM</vt:lpwstr>
  </property>
  <property fmtid="{D5CDD505-2E9C-101B-9397-08002B2CF9AE}" pid="5" name="x1ye=10">
    <vt:lpwstr>+5f0NNRpkmPHCUP9/t+qNuSEPn8jT/fOdx2p3+egwMnnrKtdyJQ+LveIVfqj6vD/Aphq4+Wv1QIcex8Mj5igI2Woz0E2B+P3svSMGgWrmcw9GQnKA4GofRxoPUpeJB6xkqrOh2meAWJK2qEBhfn58zU7fu0Yo4goWpyU6cGjgQ/5X7qTZF7yIWZSPHQ1RrMBpA4r/AqomfVWrmzcu7/TPPZupmHIZzPL/HO2Wsn/xzfn9t/LSYMl5o9XQRmhRqF</vt:lpwstr>
  </property>
  <property fmtid="{D5CDD505-2E9C-101B-9397-08002B2CF9AE}" pid="6" name="x1ye=11">
    <vt:lpwstr>t5cZy/h+3dmm5E2OW3otUDgaLfnP1aJ5PE6MsND6XAgW9KdW2QrSHnY/tKl1NamSeMU0qJUxpo4RdbtmMHzD1y8LUpqc+DXwI0Qmv8J3UqIrFjAB3PfA9ic3uRjMhmVt4dNG1JJxfdpnMX1BLJY/rW1UgGkhtzIHyPis34ef3V5rEw6qsuFz0YoK+YWkOTvuiGt1T+3BYnUNnSDX+PNw0Pl/pkmP4G+qOwO/NHv7wkspv3QXJRc3Zmbpqs+6Kt6</vt:lpwstr>
  </property>
  <property fmtid="{D5CDD505-2E9C-101B-9397-08002B2CF9AE}" pid="7" name="x1ye=12">
    <vt:lpwstr>w/tLRiSvsjhCFVDdKFFamB3w9JubfceZtpgm7mBHYdrSfcHFMdUQSCh5kTSZDxdhhu09tQeowe0c2MUhnp06VwZ5IT8uy1YiINyY3dqh/Pq5Mn7vtJdqtjO8DOSPb3W8c3DLOvYslt68vzyxF1g62Gbc+PZzXeDnar88aOpek9jWH41a+8Y/qD8/oTS0KfqzBSY7BvpLqeAvD6A+OFkeIgRVu6Z6r4EJYmV8wamTMBKsTL8E3Ms/F0Hfedr6hRY</vt:lpwstr>
  </property>
  <property fmtid="{D5CDD505-2E9C-101B-9397-08002B2CF9AE}" pid="8" name="x1ye=13">
    <vt:lpwstr>Qfw0hCOAz7k2lJM3Yt0JyQ8L/YImgNY521k4ybBAszXWV9kPfE+FXe9qnBIIT/2prr/CSAXYY4k3l7S8oVz0octoNRQk5uZmiKaZx+BFGgMP7wmU0c7MNr+sZ5Uxa63Pg7SQhfu6g6n/XJ9kQl4/iyM6EGQOzInuOA9evzbM32kb9xEiUaAKjMdCaLBGI4ffnGtxbvOzEpKsBuvD49BiE45OA2iI/8qIIwWtR281a38/KAabY+u89y7FdsfV7nA</vt:lpwstr>
  </property>
  <property fmtid="{D5CDD505-2E9C-101B-9397-08002B2CF9AE}" pid="9" name="x1ye=14">
    <vt:lpwstr>0jUmjCFG4HG0u+9iaqbKeorsGcvPFV3z5jcjntANMx9WcY8Tvq6h3fORcM+BvjGNtLb3YpNJfIQ5o1kSJXmsNKU3Sw7LHZfTL3DfW0G0Z9UBiCyo7rXHUzsMOc7HS8WDSi+nMauD3EBN7ZGCex10P8RU8gZQZ1FiI9AT6kUOlPt9HqrTl0j3hGuP1wrR8O0M0WiVK2vJsDzKwwq1LyTWXF/5wrI3IZv29K7bLRh4b1+csq4O94/qTQhDt7zqdkK</vt:lpwstr>
  </property>
  <property fmtid="{D5CDD505-2E9C-101B-9397-08002B2CF9AE}" pid="10" name="x1ye=15">
    <vt:lpwstr>P9mg468GeTcZZGX4OIsK5PI2aTtjht5/7yzOOQTnC0pFpEbmvmwF99uK/sFG0PWqVkppLMse/33yG5vyU7+o8q6VCKFIPKB/zj6EIQPruVKlGjbvEjCMv5mX4cH3/tjw3mi7ZXRSueXcKbiHxLgSwyGO7eWTWFWRrrm7QZV3saaqMPCsvu6v+5p5sH5KizaZS1twT6dhC9G8zlAJufOysB3mXvs5dTxMCgMV1LAkXWG3EcVqq3kP+P3IFLfW5Fn</vt:lpwstr>
  </property>
  <property fmtid="{D5CDD505-2E9C-101B-9397-08002B2CF9AE}" pid="11" name="x1ye=16">
    <vt:lpwstr>L6ADHM4hDHZp3J4mlwCtTT/IFHvCy1YAej4afpbee2Kq6hxqFxDqlhcIzwiJeeTF0jhVZBSuLeat5Hqg6pPB04HWUJmeoJ+SRIHT6MtScL62/5Pzd6GcWzfgAUhC1eA0wlIN00mktF6WIDR/3JyEIk/wPQuQ5EfgO8DR6vAFhrPm++pUFQ0lPQXmmx0K95syUhVi+4EhNJXSWzS1M/lewRkNAKYM9qIx5MuebRmK854VZeqf5JHHr9jT8wV7nho</vt:lpwstr>
  </property>
  <property fmtid="{D5CDD505-2E9C-101B-9397-08002B2CF9AE}" pid="12" name="x1ye=17">
    <vt:lpwstr>Mx8GHf8D9d6orIJSBecaCfi1yGDryOjZ/NFgFSsLp4bZTdbwz5a3Myuf/DA9n66azBKBqUT1/ftbajV9BonngAkbwmzSjbBCt69NCtTOL21KIkiOd8SXiME0qNr4JVTLT7LwRohl82YcpyCYgE2lmURT2dKM7WJZr4GdXF4qAiFdmilBzc2XbpHoyStrQtPEYvWHnrxEVsayP1LvJAV7upWwJ8/kxOlMQTZmP7P03Tj7jnRyUg39Xoe7pQg/elz</vt:lpwstr>
  </property>
  <property fmtid="{D5CDD505-2E9C-101B-9397-08002B2CF9AE}" pid="13" name="x1ye=18">
    <vt:lpwstr>/vb97/NC/2al01AGDdZkRz4RfBSrroRqpRRWANS7d9t/GrmtpgyHBtbxZa8t8fGdoIWKTOSZIdBkzxgromrFR4V0JUtbwQokp6PkWzb1uKgzobdQRFQqOtUYAa5ZCKMfsUYjnLs67HTnxWYoAxcovS70MzQzoU7xQffZE9eTiMqYwh2jQRQLqVp/mq75o6z9dHAt7VdkxtEeGGPfwbXfzTUvD8SxKwnXWAX6WjJbqRJArA9j6nh4sKHERam5k/G</vt:lpwstr>
  </property>
  <property fmtid="{D5CDD505-2E9C-101B-9397-08002B2CF9AE}" pid="14" name="x1ye=19">
    <vt:lpwstr>Ik61xcKvuDUalZvvU4zHNzpn6NB94/JxU6E9jt3w7UP5dpfgPJ0QZUcG6Lis4Zw1AKRBYe4G7xfDfEvO4F4ZFN+41lDGcYsfYaAO9Ye6Mg4mR0xbtCRnoOBe2mLgMIgp/6k2zNSWvcNFzoOc3ZzIUsTqd86AHqDX3Dy54HC6BTG8WFo8FFS/XbyY5WQhEpiNv99vi6hjTyBFzHihXgqphQxGhT2ueZKZ3rgI22jNz0n/WXpfWBy6S5I7OY0zq0+</vt:lpwstr>
  </property>
  <property fmtid="{D5CDD505-2E9C-101B-9397-08002B2CF9AE}" pid="15" name="x1ye=2">
    <vt:lpwstr>ay6kiTeJa0TmJDfWlBC02O1XldZTCADQFkp51KIOmuQHJJxqvPIm7OMuW4HDt+JtetyoLluGNxZCCprNy16VU2vWGPWw8bEzKMlXKLWCUTHyDPIrl7C/c7EI9SGP8nfKNv43rOJ7ZfwpR6kzGE9Z8lh0G+u2t1rsOk2m4+pS8pN5ve7sj6S6g4qfBvqYHsKqZq6mjLc4OqOKUT2jQmr1Jk7ERpXHnuY7yURJtmnHsWstXJUwZe9EGw+bs11/cO4</vt:lpwstr>
  </property>
  <property fmtid="{D5CDD505-2E9C-101B-9397-08002B2CF9AE}" pid="16" name="x1ye=20">
    <vt:lpwstr>pGz0B3jrKZJKgmXgxKm00mS4ON5H5ELw2TXOPwamK5nOLSnUiqDu7E09YqPMtwgZxIAPxjJLj6FSZd9mI4rstjwJf2YDmpaWk1uiVAYwAioC4EY46i/Nkp6fAIjo3TpU+ZGo2OfdR21s6NzLL38JCv2GyXsdEUUGwOiGxTdSJuQdfCOUOM/pbLtUvFYx2y9mztTGWWtmG59ka+JuN++8YWYoo/v1ybbQn9VQ55gfB+hLOavtoMvGRTojAzJ262+</vt:lpwstr>
  </property>
  <property fmtid="{D5CDD505-2E9C-101B-9397-08002B2CF9AE}" pid="17" name="x1ye=21">
    <vt:lpwstr>3qCQltSUjuEn+Ld2PVndHbzvP0jZy85ft3GAsKn0POCsmYFogm0i+yBXrSt6Er6mNeeZyS1iEXvRUdZM/KEMmlhu7im980WZhe4hyCpXuKAOd3kreG8qF3c9SigMAZheIdGz/pnrHlcrqLEx7kKCMHpAsKrZH+N2sECRj/gw63bW/JM5Rvu26zfrleU65zNX1PKim/G+4OIE3VPU09Yg54M2KLNwwK+8PA4QUXKdtaTQ1dWsotseDHv+IR6lfmi</vt:lpwstr>
  </property>
  <property fmtid="{D5CDD505-2E9C-101B-9397-08002B2CF9AE}" pid="18" name="x1ye=22">
    <vt:lpwstr>s5n2QpmvnpDzDYk7wYAo0UPLIZNWUQBZuNa5yFsQaxBW+QY6vicl08XPqaIGr9MqX82z37rJrR3YHSFQW3Q0/NMjazNeHlq39kT11gOJdFZBnDpOdu0Gg2Hy3I1RYqqQUynF0SQIlkZqPCBM22RgcCNi9tu1pVux/RNci+q8E/1LzEjlba7dmZZX0xMuKe1QKBQPFtV9EfNPL15GnBhOepZj0TCzPG32A7nomoMb3NwZxQtV3Gq1wdv4v/Uw7JM</vt:lpwstr>
  </property>
  <property fmtid="{D5CDD505-2E9C-101B-9397-08002B2CF9AE}" pid="19" name="x1ye=23">
    <vt:lpwstr>CVFIe+g5pSna7L0DmIHrPneBlo+c39vB8tWSnRWQ8N3COE1lNyF6TIaHNzmEdlRUZME13nxigwJPvgUbdv6OArzwxqerpkIrrUpQWzgb/iRvzXIEs77leWArZqDV8U4Zm7nBM4v1p8m0B7+W/Id+r5SXKBLILMWF0rM9dYBF5P2Yc2cUdk/nMVXMTNnkF6xK7OnfReM1kZ0xwhMEjzOx0OJ+W47/tu/O4lwPmDE7TcgiZNfUvEODRuXlQ/MBdlB</vt:lpwstr>
  </property>
  <property fmtid="{D5CDD505-2E9C-101B-9397-08002B2CF9AE}" pid="20" name="x1ye=24">
    <vt:lpwstr>sxnlxaliWRcn8JMSQnQ6+pKm2E5BzhKuXzrHhnPznGiovA+Pnr/Y/UD5BxXC6+EMOhv3uTpESw91d5QA/IUSwsbUiOphvq2Igq0gQ4DubGA3o0buwdQ7HHl8kLBjIB1T5IqBdRsRPhQQ4k4t/K0uVsd5EliOw2AbMVc7tIVaexzq5paL5gQZ+fmXKhY/H3/O2U2IxiD6Hhsa4JcWBlfuV5NoZxr1vszJCwcdOQd+tJnqn40mTIlVEQHTgjSEwLu</vt:lpwstr>
  </property>
  <property fmtid="{D5CDD505-2E9C-101B-9397-08002B2CF9AE}" pid="21" name="x1ye=25">
    <vt:lpwstr>txST6+hkKyl+jDDVvp2+EOcfUMg63MvAfK50zKSRZQ9e1MRw6DH63aS3jRGL+E9VbCL0PbKwf9oTs01iesWQsHFqiHoetpm9k9TxDK8KnU7Fb0WjW742DwUnatnsFt5goj4xZRlz5rY4RFxjC0J55mJ/GWJ3wuGGxQwDU+y9v6hEmiZLxXbLYrW744OrX0jmT3mv5EuglrHdxalteuAvaW7G00g2yzOiEjWYzfODOf+H0mwcULH487+in36W8at</vt:lpwstr>
  </property>
  <property fmtid="{D5CDD505-2E9C-101B-9397-08002B2CF9AE}" pid="22" name="x1ye=26">
    <vt:lpwstr>n3MxinTV3sqyvzudjeowlgLqMcYDqCjDwQsgFuSrVNkXTfkzw2jPNCEcP5Ie2B+Rd06joA3gykrxL8GW2bq5Z5VKUpB3h3Sl+d2+rpOrIqaXGHrlNo9OhboZi6NfpOpW0+KpiF4TWMPqqFx7ttGjAvlP5jQ8lPwhRNkgpWBYcXknWMVhKj4AUv9AW1CIUOeswXmvX8SOt3mRJhJ2WaK34ATSrrJfG08yNKALp3Ib37b2TsCP8S1FMUHZlRUN2Lk</vt:lpwstr>
  </property>
  <property fmtid="{D5CDD505-2E9C-101B-9397-08002B2CF9AE}" pid="23" name="x1ye=27">
    <vt:lpwstr>RnLutYj0wnpKFAzKhiuuc7gsUdkdOZKrWeaKskv2QYj7Mf0ak+D/DyMJeS3pY8Ff5xu/UTmpqihfoku0RWJq6KL3piblrCTA+a64ltt5ZB4bUmxn1UmbLZA98UV/rh9pelOE4RuIHuTvz33JZbfyhE9efUy/tx7Ul6iydNHZUVUmEp6C47zXpSs3m67PgK6BPVqumAyeh8hGYVdwRh6QdZymiIfeWssDApZQNO3SKv0jhDQSzrs0vGbIoeKJvyh</vt:lpwstr>
  </property>
  <property fmtid="{D5CDD505-2E9C-101B-9397-08002B2CF9AE}" pid="24" name="x1ye=28">
    <vt:lpwstr>ixc79B0W2hFQ+VtmbfxdzexdZn3eI2mGhg5RBs7H6h1c4jhn7HQmHPbH8zRP/nmMp7eA+xN7gOBPGJJ20pMX5/di+SYQZ5GBbHhUOdAUfySxiE8HBOI27YWF/6z0Cnj28iKkRho1OJGYxcaInNO5GQJHFaTDYzFPVBaWlJXSpw8YNrNNpt/TB1xvsBNUQZlHlRXUkfvcok3hL6pYXBjyF/yNSIaa4ejCOY1qYDZDFk3A5HrHHxwwcg/wUbbKa7D</vt:lpwstr>
  </property>
  <property fmtid="{D5CDD505-2E9C-101B-9397-08002B2CF9AE}" pid="25" name="x1ye=29">
    <vt:lpwstr>XMPxHh0x/b2LF/XVCVGSa03eLHnFr2el/7MeFXD7P21OPr9mRze772PAGF8jfJmeth4gz0ukQFhWB/PkctdMziBuCo518R+Wd4I8799OQLVPRzvb3EBvFDyOsx4evc8O9PLDclCNYkIb+nU+Va2fk3T/eXMx6Y01RQ534RG7vtmqQCIS+ATVVyS315nlgkVpa8/0k0ROIBB6GfbliX+3BGFzOQp8w2eONi+yKY98hgHVCpWS+pTcy0QQ9rhr+lC</vt:lpwstr>
  </property>
  <property fmtid="{D5CDD505-2E9C-101B-9397-08002B2CF9AE}" pid="26" name="x1ye=3">
    <vt:lpwstr>Ab9HJe4L6bj0ZfCXOxXBlBqtARxqjqLDRCRIDgLnki8VQQZK+NhUBRszkwQYiBxoT6OXQ3dQ7YV+byagPj5Gy0QhF2D3Jhv+7Bz8JXJXMZkoR1NDCKwwdiX1nKh10h7hkEXU+BXgL9+1Z6M2gq6euCrhL4UhCJO5SwWdHKMAY1SfHG4PJistl4OMC8P595PXzJU9S1TyqLNrL0v6Tb1lzNv1OjZKKH+JGNIzO9puDDEmThaRaDYhqGym2Hqy3Hc</vt:lpwstr>
  </property>
  <property fmtid="{D5CDD505-2E9C-101B-9397-08002B2CF9AE}" pid="27" name="x1ye=30">
    <vt:lpwstr>7kInpHRvsk+fv7AZ6Ne13XzI6cZoqA+NiXK82ODoEwMSG7Z+zNnUE68eRyHHPM+szB3iS4fq7Fc3v+keU+k7/+oDS/xRPMbSoDK7PQNNoh4ncRSLd4JkNjYd7oraM4+Duedf4Dj6TcaMlX/CaVjN0OKsmiW2Sy5Fbjn2P7iGPQMwiWKeUzG/OCBVQTPzZ1WdxV2ssGwXsJB8DFRkx6xzCwN1tqK2asaBNGTmjLFdnPnObKyjU6YIrSu5QASXSNj</vt:lpwstr>
  </property>
  <property fmtid="{D5CDD505-2E9C-101B-9397-08002B2CF9AE}" pid="28" name="x1ye=31">
    <vt:lpwstr>RsX/fp4mjwSO6lfNxe/vjwfHRBp6kx+1drfhMSpmBLHCk++0xdo0xPeiKpwbTVCOiUv2mmcgKp2LlNTBcV7UKPnbibQw0F80eFXz9WY5+J6jMK2IwAqklpe78ey9X1AkBwdJ1uFeXPofg9be94K9u7YJk7sW7Wz3Ao2BXJAjDl8cE+MbeUD3odFM8mAB6kecBf6IApF8z7T232Kq6L3Uk/DeXrc2JANmPbpZxOItMuCSo/eenV89jED/b0Mqpz6</vt:lpwstr>
  </property>
  <property fmtid="{D5CDD505-2E9C-101B-9397-08002B2CF9AE}" pid="29" name="x1ye=32">
    <vt:lpwstr>4eWw5BZE/UdbzRwnuKg++IVGGFLEyVIIzk1JsMWL8h8Y4NQBtFdYAqn7Y7UKh3ecOgtHKEOpppWdN+NMHsG/Tf2dCC3sjAQrxk8zg9/XhMM03g7zVgtUsFK94CcJI0ksJelAluhFh2tiN9AXKjYKIukTmp1k+w624U4aBwKJ2HKGeKeCf69OG07JrMLaJNrg8LTauxHzqwX42Kh6/WueLWFmhFwKFpHrb08MVnu8jCtHFgJVIIJLfQ8+5pD7Za/</vt:lpwstr>
  </property>
  <property fmtid="{D5CDD505-2E9C-101B-9397-08002B2CF9AE}" pid="30" name="x1ye=33">
    <vt:lpwstr>s1i+Zq9rZqcn2orcXMDLWVjPU6bdiiTkdhL/PW3FhCG9wxFOLcg3LK+5tNaiCDyYmCm7woV4rA0MBA1erNxlUYnsWxTEAQoJqTHFC+OwEIfq0GfqX6TxGNB7ri5vuLk7WUXxcbHdnxuYxBYDD2UUT0aEEMOW7QIzII1gyT4dIZT9kYnCbV+M+1cOYqK4q9MJQvWmtn1lVEttKlmVnqf2jY0ilDiAsB/S/uaoYdcYl066nJ2dLYS8KxYylxjdFf7</vt:lpwstr>
  </property>
  <property fmtid="{D5CDD505-2E9C-101B-9397-08002B2CF9AE}" pid="31" name="x1ye=34">
    <vt:lpwstr>mDXTHHH09lwPlj06d1264av52OD/mvkQAoRj2h7kMq5npF/ZpWO0FKwTpEt57iuHxwAbHf+u1MYALxj0/v1NYOw4AVSdkzB6J2ohr/eBAfGIcKbGWm6f3uUl9n2Ejd1ZPeZ4QC22JjutEcpsyoZnPH18lAdTaoTEelpq++oqkidSfTiu1Y0Pf8qc4ELY/eXVRAHz/W3g677UF57G+P3f1uNftCgjcXXkuEtjmx4+jGE3d3Jz/Juv5+nz02/XQFF</vt:lpwstr>
  </property>
  <property fmtid="{D5CDD505-2E9C-101B-9397-08002B2CF9AE}" pid="32" name="x1ye=35">
    <vt:lpwstr>HdhfSB9hLlziuvLZISvkVYlm5E2izPYGAVhvrF3y1vfGaL/EksX7O+BT1IhCHAc9fQeHZdpNCEaLB2YzioY8kl4fA7bK6SKr1DhYy27yJEwFIQz/BZFa1mmk0693YVQvJK7vIUZTPnV28HymIPLEh9+Csna/rwY346Iiu3TRJ3E7KZ9lRUEQFAKt9SfHzMyPXkR8NTXaPGS+/hNcAewHSakr5myW+VcVklHJ4Wqm0fuum+u2cPhxRbbVUjkAAWm</vt:lpwstr>
  </property>
  <property fmtid="{D5CDD505-2E9C-101B-9397-08002B2CF9AE}" pid="33" name="x1ye=36">
    <vt:lpwstr>fXe0xcnZPOE5/apSwZlFxM958wmml6IKQaPkdTRt7HyV/ND3kCv5CgiYSZH2jzyfEvwsQ75h85c6TUNhM4qMi9U/v/svNH0Al1KBKH9OhfMYjE5/l3mI73rgty4i6vxd1gB2KE1acPXvR3Lpkz+hWvy+Ekn8YaxrQqiIMSCxl32bezJxLwKY8fHCgh9GVOq9G2bVwXVJRFXy6EiHU5fDff/QAUPd/Do9AthI6KqB8fsDckQzcO69O4hkXPyI+kX</vt:lpwstr>
  </property>
  <property fmtid="{D5CDD505-2E9C-101B-9397-08002B2CF9AE}" pid="34" name="x1ye=37">
    <vt:lpwstr>qzku+TBYJQcD/8ov1dGqP5vx21Rm9SOAuuFGG4RV6TymYbO5dipM9wW980ZfUBSD2CjnmWvlbjfVs/5at9wp2AT9YQ6nz92ciB41B/om4HkeFCZzfvxOn/XPzpPo4k02AFn0dBuzMCdsPz3jzCqxZ9KdsTWtgXGEwJIHCHXQwEzFIzcsDLudLPMOHLJFvUzxdRt2Nf5x2+Kz86OWxFG+pdY4a8Iz/8EsOWKmyHIobxItqTWMTXmsjb4+5/U3RKg</vt:lpwstr>
  </property>
  <property fmtid="{D5CDD505-2E9C-101B-9397-08002B2CF9AE}" pid="35" name="x1ye=38">
    <vt:lpwstr>/wm9+O/sqBxhYToGhg+wymLf25j617ezNeUjg/lUAobWwpMColbUi9tpVdXwZL5wjXx2CEdqJm71tx43JdfHYry646SHYNhTaXpFK+2Wsb8ueHhwg98WkPadrlujI9Pk7VRaX0dC8ql54gGZ+Tf8ayTkhObcesapMoF/nm9l7/CowX4398OPNpRmOqeo21tIDk3lr3tPLcElWOLLOW2+yPZ7sgaApB/TEEhBd8dpgXA1qwkS8DCVk1MTAlBcyy1</vt:lpwstr>
  </property>
  <property fmtid="{D5CDD505-2E9C-101B-9397-08002B2CF9AE}" pid="36" name="x1ye=39">
    <vt:lpwstr>RT6+tci0++hrkHZkE78Uijnzelvr0eTAAEABe0MybFsAEDrG4PhCCNCI6M3vIYMdWrpR9ICAVtwTUe6rPz+PA7yCjfDlRsaCzNXP9vUbiKoMovmm2/kBBpxo6pIGrWYq6m1/zqUvUzEuE6Vg2LWoA5p+P2kiWw3tzE438p8ibUUvBgBw7IQupu5o/d/8Gfdya6T3odwwWGAU2QnIOkTR5/RXKUODaQrL/F3V22nmqcPEV4qdBkBDnwAppostDdS</vt:lpwstr>
  </property>
  <property fmtid="{D5CDD505-2E9C-101B-9397-08002B2CF9AE}" pid="37" name="x1ye=4">
    <vt:lpwstr>RHqTw86qGajWGFFPGMObkMg9RoWwkncTOHBWuetslydPeAIzZYsyC4SdegHllSGXF4cO2JIN/yRTj244u78/g3ENtY7vPYX3pwyCDr+naYEyOYxy3jt/4iP/PpEP6WO0sf3T3DUwCtcN2W4TS0xkKpPETfjFx9bpeYQNOIG2L/yAVkpQP6nH3GkKOsXsBwylthRJ3B3vjKGFhs4Lhcj9XEGM4bOUyflwlK/pYlblJU4mTrevDNX3KR+76mJvOV7</vt:lpwstr>
  </property>
  <property fmtid="{D5CDD505-2E9C-101B-9397-08002B2CF9AE}" pid="38" name="x1ye=40">
    <vt:lpwstr>YKbj1hZbOmdHVTb/Z3HPWeqxLjyuGwOsD9OoDj3vOMbkZZtC4e34BVntYlggQa9i9rcnrt553E5YYGJVPXh1JEvBHMcP7l3KQg5k69CuefCASdNRdWLkCPo7f5MQAg44hsOpbwC3bmOoKLHUd1Bq6U6iqZjLWnPqOZ9Dv586SVfUKycu+0DAW2op/vH5AdgxqDM8Lu7rIyn9H3mpRJFu0hvHogtmvz/JrUW4dPw1Aba4jv8KU6jStbKEL/6zAjn</vt:lpwstr>
  </property>
  <property fmtid="{D5CDD505-2E9C-101B-9397-08002B2CF9AE}" pid="39" name="x1ye=41">
    <vt:lpwstr>YSYAeZptSQnPGK2OQdwCTEP9vfGiONqdbiB0QAlaj0cVPqnEVrl/A+S4TNKmBSlKUCajHh7B9ywSq72yIeXxAchhL+nvJkz8l0srL87bkb+mtQVTc0IR/D+7tzPyHzep3ehaoAEKqmjUTaOFpgYW/n78ibwH7I8u4SDhIK12oXYZGEOLPVtP+jmGf+hwTGWgGcdKo7+adH3WpC/n8Ii9vxFckr9woL7AWMqYqauRIyrY2XHCYPHMVW9G+clTp74</vt:lpwstr>
  </property>
  <property fmtid="{D5CDD505-2E9C-101B-9397-08002B2CF9AE}" pid="40" name="x1ye=42">
    <vt:lpwstr>7n7b3Kf5PhZlT/WR1CQjr9E+0/MUmouY7HnE0qLxit44dbH5qRdvf3VLmb+wuVE427dgC5KhI/2fxiLCcTnR4bcXdTTV8JDffLxSUow3XfsS5GVS7DpQ7vyvYUW4nrP228OgR61eZ+TJpFO7t0nzhAKUjSE/tgB2WbKXtyqu+uI73Eq1Om0pfIkZ2YqhVjmc2+i6oJjBkn/zS8IqdvZ93m9tIdsxTOCftZGMvq/4J+0Qb8TdNGi4bPb+neHaXz4</vt:lpwstr>
  </property>
  <property fmtid="{D5CDD505-2E9C-101B-9397-08002B2CF9AE}" pid="41" name="x1ye=43">
    <vt:lpwstr>iPtjnzFeLoEGtUXm5JBx9dc/vgkKXltZe8zLecB0Ii+WTxNf/bFUfHuD40/jWUsT8+Q6XsM04Xk3HzSPhn0WQ6inI1bTVsdFkl/k7Vm1WpSWMZ8Yx0W4d9l8sjksuXqY+0ObuG4Bg9z/lI7Gw0jSbPIzrb6YVw5WmaVpn0QhXx8lHPerzU1Nr5uJPvr4xy8e3CyKi9l00Erj7jAQsC/nkrKxabnEAXVVeXJWwz/tpjzgi68VM8vXrWqJ4H5c2zz</vt:lpwstr>
  </property>
  <property fmtid="{D5CDD505-2E9C-101B-9397-08002B2CF9AE}" pid="42" name="x1ye=44">
    <vt:lpwstr>J6MF/FxzoghprsfhHyeh9qqUQ3GlmTXKzUeNlaGw3q8qIpAsETczau9ds2XQPiJxh0PEwjPvofTNC7HgIpmi8Keav5C461xKZM0i9Moauj9yYAhY2rtamoGzxugZCOxHXboUPLq/nsuUv1bnhfBlyYkJd3Fs7NQgrmkPF2YdMAYHV7DNpWzYSg1dUyQ6zpaIUTr8tlz4yyOU/XNmUHdTPjaWO826+bY7QiFD4szWXWT2WyVDEAsR4h2Gt5jxEkE</vt:lpwstr>
  </property>
  <property fmtid="{D5CDD505-2E9C-101B-9397-08002B2CF9AE}" pid="43" name="x1ye=45">
    <vt:lpwstr>7Dnjh7YCeUg+VlRs2fRbDYJMFfBkNSKOeEnG89cx0h5e8cmaRH+fO17JwwPYsy3GBQ4Z7WnshCWsDB1Ud8mjC8ktBTlu6D8bXPlTOPeijcY6vB3TR+0u+owxp5Jn9Kl4F95T11zfbsBHdBbd7Ywrt+bnltRi3OEr7Gl/bQZRFXayuhd+vaRu7oUpqB3xdqTybWhMIq2wA5QLQCppq9sLA2NDJoWojmKmhF7a0z4ksZOTjL6Bnf4CrEQQni1yQ0f</vt:lpwstr>
  </property>
  <property fmtid="{D5CDD505-2E9C-101B-9397-08002B2CF9AE}" pid="44" name="x1ye=46">
    <vt:lpwstr>CeFTvXd2/37OBzK+tiktAPb3SiGtteXvxlsHhgR6MoBf9H3jWYJ/zfmr1Z//usIvm0eCxgzrP1uk+g0I+p3sOw/HwxMSRfYYTcgP8WXoU8GrabeLCf/VilrtAE8ffX/KwiwFu8HU4Ge0CaNL/ZQJZV0Bu/rv/MrsAhC27Y1imm9i+ssYsQHNqn+L/iT989woohaHVtzBlcsP2/PSpg390Uf7KIFA3InAsjqbOlhNSXnKLOholup37G0+Mii3OIO</vt:lpwstr>
  </property>
  <property fmtid="{D5CDD505-2E9C-101B-9397-08002B2CF9AE}" pid="45" name="x1ye=47">
    <vt:lpwstr>bbOu1tURSB6qn/jN0YwxewEmgh6h/Qyva47OFzAeOkodzeM26B+HLvYS6bbaaEh2V9D71jbEr1IKUbVCBKIGa1n888OHJbWQnOBNDcrbXBTj0PD/fw05j8ciNDgjvoRRs73HUw4nzcglw/l3Zbwb/JixSV16yd7Rb8e9PS6JlsFpHyp/BUmen+YGty1TgqymrCIVKdjvP9isbdJcuCSZI66gOa4829wBO2XnL7ZNlJXgued19owniRZyqKIgDg+</vt:lpwstr>
  </property>
  <property fmtid="{D5CDD505-2E9C-101B-9397-08002B2CF9AE}" pid="46" name="x1ye=48">
    <vt:lpwstr>7wSt/ClN6y1KtzvxSPcCH8IxXXr0Dq2bq/Sy5MxWPlAK+HUorTKL7DHVn7Llx3mxlqUC932KjYNvgbdRWEgRzzj+CEAhUpOPKFzPIMR4t3qGDhf1yYgm+ItGKIrSdbC383VfK3L/jYFWMxdrvJABhb9A/JSfhzGDh0VhxytrIhPbdCCC1XVd6aSHsSCUXwnFY95NoXzDozVMawcaStQZW7GkLgm6IU2pPo0s8eAUZVnDG/f77ozGGJeV6oCaaNj</vt:lpwstr>
  </property>
  <property fmtid="{D5CDD505-2E9C-101B-9397-08002B2CF9AE}" pid="47" name="x1ye=49">
    <vt:lpwstr>CxKA4uY7CKFWvxt+0AKW/8se1BGbPLwwiE2E8XXppdyPw7AD+VR5fS/egLcEltrl+GQtDCSSt962DHeZ7ANaX4zvdyH0EGxv346gZ2gduT8HoUeMt67qdZOzMrFtvjCslXGCJLEWUd+l2AsogOWkD7Nfgy9Rd+JwHihO1ucLdeLIXd7mCSLQ8XzID+s3dgWzetRHKA8ggkWr0Uq6UmPiLd/bAcPt/XqDfLOc4lE8kkgb3AVc/t/5MAXBDhbIuP9</vt:lpwstr>
  </property>
  <property fmtid="{D5CDD505-2E9C-101B-9397-08002B2CF9AE}" pid="48" name="x1ye=5">
    <vt:lpwstr>Vh5+Q6lv6CfB18LOyJOz28HWv1G/vsiMsm1DqT07FXFN49wmesfcVST4WAmmVekho79+tx2Ask1IQnDWALSI+kIsxzRacUrwZ4oE+5wXgvzew6G8m7xaJP4RE4L5tBCF5NrI2u10m+UTozljPo7ax44yeoUEF+ZkmR4sfUwYZG4Mynj/gvBRMttjSmMMfYbHA6DUBQ1cFmvODwbSOYHPJMF4/heghg97BYXq5ER45xqoUDSRjvdtBxsyS9pcdj1</vt:lpwstr>
  </property>
  <property fmtid="{D5CDD505-2E9C-101B-9397-08002B2CF9AE}" pid="49" name="x1ye=50">
    <vt:lpwstr>TooB0jJEy8HEc29maykNH6U3m3yq63nQtstW4IJ9kcARwXEDFfUsRviOp9q/FbohUfNvpJZhunbjJ2feFRaaVLgbNe2J3uIZl5ceqrf0V7EaRP4MGek2QcWNF7QCjonTcCzWPP9P46RBp5ru5BKX+z7E9TPv8Tw4Q41dILlHoz/j6YYW7Q4l6U0oaQNiOkWOr57wz+UqAeRuO7ZZD72ygcTAFlkRYPwHObYIKSc1RVLmhWNFtaUzR0C8yJMtDld</vt:lpwstr>
  </property>
  <property fmtid="{D5CDD505-2E9C-101B-9397-08002B2CF9AE}" pid="50" name="x1ye=51">
    <vt:lpwstr>fff4b/Wsu9P+wPk6m/uZ7eW4wO8+25MNmnNFDNaaqX+Q5ejIOy+MSQHsV27g6CQnWjcRjr3LVAEOinK5fz6Ys+uOVLyZXQt8RFtmH/rIIpBBvblg4+eULwHaHOAwDBxZs6KlIRfuGnB1hl/UyAgISLC+h4XDugn8e/9ZjhSItRKg3vxvyhrwzU3dQXQmyAIHdrlZh4kULlchihVeZEW1/HXWthc1xWyXFrgfJqdNluUAVuxFhbuz176cUyS2DX9</vt:lpwstr>
  </property>
  <property fmtid="{D5CDD505-2E9C-101B-9397-08002B2CF9AE}" pid="51" name="x1ye=52">
    <vt:lpwstr>irjV0El9mmUE36Rw6cS34oong+OTc3eiSAN6lxxoen8q3+gKP4MRmyl2HMR8Jq9F65Hq3+bKWSFztlc/cTlegsf6/rkbqXfxydzAS496JTkJYrW7FnNvWVzm83wyu+kKRcUoLF2xj0bvpYxjL1gmsO44x4BDt6rZ+LamOcOridaDMnAlus/5SnTU6SfaveWYlAyEB5ATBq1rcHxnIlv8keeGiGxoaIDYeHqjNYWG/RFnMGw/PrTD4+5HivHItAw</vt:lpwstr>
  </property>
  <property fmtid="{D5CDD505-2E9C-101B-9397-08002B2CF9AE}" pid="52" name="x1ye=53">
    <vt:lpwstr>axSOvJdaQqE11bnOEdeItmj1bn00N5kXbP8Tagdyh7Mrn1G1WDRUYudpw1/ibf+Go0HLa1Rc2JSSvXVOIrpdcpkgDh2IeGUr4E8OfEJtBu09DzSQ2sO+6pUAsOv96fs8muhFABTlhMH1bSl+afvENIbpAK6O2L7evw0sUdOSesLAbnjB4OPrVlSb9jSO7nOBK7+FqQ+NQzxbfVVXiK58HRyY22dh+qAZRmpttmb9zKAB3F8PaebfJg6Dib+eh5W</vt:lpwstr>
  </property>
  <property fmtid="{D5CDD505-2E9C-101B-9397-08002B2CF9AE}" pid="53" name="x1ye=54">
    <vt:lpwstr>mgJdwadEEJnuCtGKg65cughxhYW1eyJ2GUZShUzop96GB+NYRxKP3LzuI2EQgogjQNm1leJJrzW21vuM+Ya7H88+FkiVc2jjy8uKgymCYSfMHM5xZkLU+uefy/OS/jbWh62dkPw8KANBffeHLuXHncX4HL0zzOzonfNBii3e7DlgegCzgJd5lPaA4WVrpkc+lqpDDhwVr8ZVRRmdtHqX8zuMr0V/uYqp1tJeVNzXqT0kji3wH9UUa9sqUOuknzp</vt:lpwstr>
  </property>
  <property fmtid="{D5CDD505-2E9C-101B-9397-08002B2CF9AE}" pid="54" name="x1ye=55">
    <vt:lpwstr>n8w27LSi+A/RVSqq0QlekQhKvn/pSk/QSWwZzlZnWLQgVwBYXqkgr89QQ1TZbLXZHg2dqpkVSJq+n6FUosSQJKtc6wxWe8pzk+JsWTe7qosJCZTft4AZgg3TdMP3ITKqE2yZcWcD9iv9dxRZrhL7aGnwx/KKP3CHJWoDp4JGzBzIZSjO4gDDZnhvIT81D5BDyXPlwo4pfaIMm9JU1Kg/2Id/rbxx85UK/N3L18LjajqjURXS3zf+IGvE+k7M87j</vt:lpwstr>
  </property>
  <property fmtid="{D5CDD505-2E9C-101B-9397-08002B2CF9AE}" pid="55" name="x1ye=56">
    <vt:lpwstr>lOESg2EpMCkRltWb+VdxJIMz1BHB7B/7fEuCmtrZXHdtBXr7h6TGUiKJNerNApDvw1OHgcSpfbsZxzoihpxi/h6HTUsKqzF/eKxG+abn//8fxdq1CcfjBo9DzeJI+jLvXGJjjBrgbWz3AaU/KmznE2FWVgb/SGGBFGCGt2u6HtfGfqapvsz5pe1XNATqG/4kxVxsdzkf4ueYwiiQmOHgX6khK/uVI0wimD+vd35i5UgD6e9b7Pk0n+2Nt4Hfyv+</vt:lpwstr>
  </property>
  <property fmtid="{D5CDD505-2E9C-101B-9397-08002B2CF9AE}" pid="56" name="x1ye=57">
    <vt:lpwstr>4d0WObwCurkzIAEl4+Df0F67LeQUEV038tUkD2NIUBXcga4Db/MnV3xm7hxzoWMT4XWxt5c4AT+bZtbauK52OnV+dRBS00s63JVamC6LgMQOuwInKcEZFMr2PgS/+KbAMVTZ0s+4uvKyGimuCqSW1htC5NEC4AaRrE9E7GC8zYRb8mSxEWrOAqEFdo84vui+dcV1EfF+kVR8n0NWULF4Lgduko9gwNoYSeoMx+etnbpiDetmuKzpL/KQE1Z4tBN</vt:lpwstr>
  </property>
  <property fmtid="{D5CDD505-2E9C-101B-9397-08002B2CF9AE}" pid="57" name="x1ye=58">
    <vt:lpwstr>l1+I6HVVrkV34n6GSF33YC38XqZozXf4i53BIJq2xJuDqHodYvzrsxMr1xZSEs6P48tY9V5LfQLe70vhNWgJxGH+pW6x1PXdF2f1TwnXoJ6KSwe2D8R2uYNKjuPLoyzv+928R0euhnEBpu03Bj+NB4bEVxiSk6I4v1L4FguQstKflj+37Co53vXGeGeBTsP15I/p7c88SLS01EyR3znoTxWMzvq7mErQFgk4eBFHQycEYpD12rsrAnWy1znoOiV</vt:lpwstr>
  </property>
  <property fmtid="{D5CDD505-2E9C-101B-9397-08002B2CF9AE}" pid="58" name="x1ye=59">
    <vt:lpwstr>D2r+MVaswzKRPmbnY7MYqeDI8lAl/LYe3wCBE651YGdhHqctfbbEosT9SXFuDRWnstz2BWCbLwSjvqyvrV+6/NWXX+17DN/mETtpddoMr0q80tKFmfDL6Q0LOTgdRAxE3nUPH428H7VahqmdjFbJ2qO8dVJD73wdNWxTCkooP1zh6iD7WqaDaApBTgmv+pBTDd12w373n27alLmERuWMfy+ahw0RCT4m03PW0rw75p2WoFzNCnRC+NqWTiOf61y</vt:lpwstr>
  </property>
  <property fmtid="{D5CDD505-2E9C-101B-9397-08002B2CF9AE}" pid="59" name="x1ye=6">
    <vt:lpwstr>NdDR9I+p3UVgx2zm5fArXUOl/cOu2LrRl5NPn6PfXRAFhuDZthGb+ZRYcfAqOF6cl1UajYysqzeM0AIXqGXtjYxEXbTCeNYlhYvlAPmQCNK5SWuffLNCi4SBXwEFYjqKxemSFhL+IArIcNiuZNwKiIYHhb8zpEe3csWmTqBObRUWiTYBzP7Ijht/qY00blDipBCTzDgdE6zKijKNBoU7Vteg2XAAQtu16hvNATVo0AVGIRsZTZ3PJY/67WLbALe</vt:lpwstr>
  </property>
  <property fmtid="{D5CDD505-2E9C-101B-9397-08002B2CF9AE}" pid="60" name="x1ye=60">
    <vt:lpwstr>OXNxXGLp7cEog79TNCfQXzfiFrrY8bT8IrbSUxA+Eti5xGj+S+JPlwremdSQEoExDbtsytrP34omTJFYsJ5AuRWkFfi9t8HOeKLja6nWMvWHohc8xLN2tjxaGsQ0cF9UzXGYekBoM0AxsBr3Gy0lV19MkSBC1ePX14n6L+Yly6RO/HigPZ9mfn4jmp+/TQO3rjmRsuNr1VIbA+uTP7lA/LKT7J/OALhpXAr5Dvsywm53bcwGNfTQ1D4eYJlFu6q</vt:lpwstr>
  </property>
  <property fmtid="{D5CDD505-2E9C-101B-9397-08002B2CF9AE}" pid="61" name="x1ye=61">
    <vt:lpwstr>Aq8fu9by9FdIT/TjdFABlBSD51wm/83MFrUhyeNXLkWoVvIzv9hVcw9y2vjgCsNK+cveiTUZtGxai0qRvnQImXZQPHppGZBl+cHH9YTz+R7Vvzedk11Uj52DZ7HXxowTGV+hx6Vf65sNs/JkOq2nVn//VccR5V+2igCUguwiByz6n90SssGOx5F3vkuKeVhEtVHi1qu+RbDX2wvG+Sm0+gqU5RJx+F1m6I/h2FMU0sFVNzY2+gWVQM1xFD3xnQq</vt:lpwstr>
  </property>
  <property fmtid="{D5CDD505-2E9C-101B-9397-08002B2CF9AE}" pid="62" name="x1ye=62">
    <vt:lpwstr>j9OU8sZfigUfnrdpIu+Voc+in5B6LEzT2Lv6ePpVONC8y3kblE48bdWmjVqTCfQKhPC3Rtjs6uXQB4mSiGMn4B/3NMe3DKy4Mdery3ftAlSGaxEWMVrCpLRGRmtsAZ7keA/WgDGC1Rzm4CA8o6YdAfArE+5Vuw18MU9Aqyxf6RBbylZ4rROYBq970eQM/wJH+aAVT93Qn5wzI0p/B1Iv/n10F00GX2yGPfvwkL8T2khTrwOpJHRRJahDWpYBx+m</vt:lpwstr>
  </property>
  <property fmtid="{D5CDD505-2E9C-101B-9397-08002B2CF9AE}" pid="63" name="x1ye=63">
    <vt:lpwstr>ZfA4osD5xicaXbzdl1R1OvrYpwPK1nrYAjeIVKEBb4iYXc51S7/dVAJNqp5E0ZKdi0HJN7qfNzJy7rKvgUtsOl1DSLXDRsmryIPLCabWEkNfR507lnrTtmAwXUJuKh0XAuOsS9q+2YORbbwao/ku1T2tzB2QTD3XtHTswyYNQQX53LVR6EUyup1CQZ3xHewsS6RyR93og1HNMphUhBhQxvcmpOcRLlyDh5dgNjfWG/Fl4eIhlzy2+/L4SwdGMzy</vt:lpwstr>
  </property>
  <property fmtid="{D5CDD505-2E9C-101B-9397-08002B2CF9AE}" pid="64" name="x1ye=64">
    <vt:lpwstr>A0uVOSfT6NkZ2MTn3E/x0qyrltyttfLXWNLbUL8Z3//ilVj8w3jhOi01fDqxHmimQjFEFn7sfZVbyqJEucfBzzondRJMY3X7jEqvubMfKks0swDjQJB/1ZAK0C8CAVcwjhcbuNpM54mxNeRnYNWNgFa46NkfXhN0usg441NG9Cvh9a60YCX17yZCQFo0UpRKB1Ak6fRsk+p45oy8eB+gPti/lZ2Wv1nSEjIKHUhiWTqz+b8rGvKCtMN/saWORz3</vt:lpwstr>
  </property>
  <property fmtid="{D5CDD505-2E9C-101B-9397-08002B2CF9AE}" pid="65" name="x1ye=65">
    <vt:lpwstr>SaE0210AxkPJo6PTdAMvQOUY30KlpcLRnO/hNp0ydPkbfP7OKjCCruoT9S1tY/anm6rYa1dkx7vOiF/luHYlr92e1Kw1FwUm346ld6tomvaENP24aXby1kwEZmwAMPi9X44ukB/o8GWa+tEjVWu5PFH/jPhlBWuLKo6RbbvM+E9j5MAoQXXQq+KWwv7xH3RCWPZ8tR9qcKEbOYjfT+fyiNP7YkIjlv0Zc1TuTwKbJs5Fr/1qEU0onO9SB3AJQpG</vt:lpwstr>
  </property>
  <property fmtid="{D5CDD505-2E9C-101B-9397-08002B2CF9AE}" pid="66" name="x1ye=66">
    <vt:lpwstr>Hr6C+vIiSwDlLksYhHAM4hxIv0BJBJNreUGn8CKaWBnpkKczkSF+EjPq6D0Tz7rcTInRNVa9yIgFuGbrH7wYEyZr3xoS7DOmlCEiUWlQ02WeZBihmpkgsqk9rmSXiu/HddNGONmOBon6IlMHP7EwgZDir4X8XmrqUgDADRD6JAEYgWW5DwkkU2BCFCJ4mgBM2CCMrXL/sHU9xz5k4xvroTw8tVwYOs2AwXJSuLbEEeAUiJeR35UrBnGSltfezPY</vt:lpwstr>
  </property>
  <property fmtid="{D5CDD505-2E9C-101B-9397-08002B2CF9AE}" pid="67" name="x1ye=67">
    <vt:lpwstr>lCEvqS1DYkGyTzc9On//2oajz+0dwzTVOrPaNhvv9RadhkBNAm1pMY4oZepxbD0vk9FmcdNMyhVWn3I+XRnOku1Vd01kCtg5cTBtO/iR0qnyCc81IPfIDHKT1H6KUe2RpsSr7IOVUwZNxYWPqYZKg7r/G7peGM3iehjAgYlv6m0OzWChmtP2iKcYxGpbsBeAr95VPXbwkmsHIzZ09yoxLlkhSnddHtv39gWe3mtiwSjZSzPzQSFj246eD49iset</vt:lpwstr>
  </property>
  <property fmtid="{D5CDD505-2E9C-101B-9397-08002B2CF9AE}" pid="68" name="x1ye=68">
    <vt:lpwstr>jYY2oS4QLbhCx+W7SIvCHUl7Z4DyEDIO0LyIuKqj2fn6AyonkAkMQwAA</vt:lpwstr>
  </property>
  <property fmtid="{D5CDD505-2E9C-101B-9397-08002B2CF9AE}" pid="69" name="x1ye=7">
    <vt:lpwstr>Nvnko6fJnQtQ61ZgxrVp6BxY4vKAXELBdv4qF2WrSVROhp5t2eGcWd35KL9o9jtkQdHjhsy9+XDBNUmhnRMFsu/0F94lyBro2s6XQa5yTHNQsaGD4BDv6/UgFPchD/+7vhwWbWFg2TnNrUYnhjGBy1p3ZdpDHhLFre/DOZOOyXBhmgBOYFdh5AN+mpr4brmuyWjHjdQHqSBQXfUTiJmIamciI3qzXGMhCR6TaRsKx8mnE547UPZtTqPfkP/hfgC</vt:lpwstr>
  </property>
  <property fmtid="{D5CDD505-2E9C-101B-9397-08002B2CF9AE}" pid="70" name="x1ye=8">
    <vt:lpwstr>GWdEuysRu3OF38ed07FlrmjigIwPqHP7IAy/AtnJ9BsMlaiRTsYoHTOpoZO4aMJ7btmaqTAGcMEuK1yamrN/na80+QkiWPOW891q+kWjgeLTb8H9Jp2FA3gyUoOzJvvOLtMLC+LaZIX564Oj/r1B5OVkTdNlUN/9e6Es+fCJn8eW1eI3HbyDKCoidHYPvtzJ4HSBRqYYs3GKX1lSfYV/B0x0BEHSSg7pdLNS1SY+5ogvQrI6Q4FqJLs3mID25ER</vt:lpwstr>
  </property>
  <property fmtid="{D5CDD505-2E9C-101B-9397-08002B2CF9AE}" pid="71" name="x1ye=9">
    <vt:lpwstr>vlGH+paOGJMTXGQfhTZTwXkp/CLfNBP0poPDUbiT6tZVUOotlq1ieixpU/4JDszlku6l++XTtW3eLUAyiefQolNh6BH3or82EEAS6PPaW0PNo2uDBSaEf8PzJc1aEegQPh2qBrO0Vcpoc6M3vZyyyWc0aJoQhCcpbbCyKYEmFmTxoQBc5MomGQXiRnIt7w4X+HvDGQin3gr6rpOPIRIYkMkr0dn3iCbXasGw3U91lb7hAmWWiV0HwBz3d+YYZAh</vt:lpwstr>
  </property>
</Properties>
</file>